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8970" w14:textId="77777777" w:rsidR="00C7474D" w:rsidRDefault="00C747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7F98D4" w14:textId="77777777" w:rsidR="00C7474D" w:rsidRDefault="00C7474D">
      <w:pPr>
        <w:spacing w:before="5" w:line="160" w:lineRule="auto"/>
        <w:rPr>
          <w:sz w:val="17"/>
          <w:szCs w:val="17"/>
        </w:rPr>
      </w:pPr>
      <w:bookmarkStart w:id="0" w:name="_heading=h.qtng2ftozilb" w:colFirst="0" w:colLast="0"/>
      <w:bookmarkEnd w:id="0"/>
    </w:p>
    <w:p w14:paraId="3D16E2B2" w14:textId="77777777" w:rsidR="00C7474D" w:rsidRDefault="00C7474D">
      <w:pPr>
        <w:spacing w:line="200" w:lineRule="auto"/>
      </w:pPr>
    </w:p>
    <w:p w14:paraId="32038CCC" w14:textId="77777777" w:rsidR="00C7474D" w:rsidRDefault="00C7474D">
      <w:pPr>
        <w:spacing w:line="200" w:lineRule="auto"/>
      </w:pPr>
    </w:p>
    <w:p w14:paraId="4D3D488C" w14:textId="77777777" w:rsidR="00C7474D" w:rsidRDefault="00C7474D">
      <w:pPr>
        <w:spacing w:line="200" w:lineRule="auto"/>
      </w:pPr>
    </w:p>
    <w:p w14:paraId="431505EA" w14:textId="77777777" w:rsidR="00C7474D" w:rsidRDefault="00C7474D">
      <w:pPr>
        <w:spacing w:line="200" w:lineRule="auto"/>
      </w:pPr>
    </w:p>
    <w:p w14:paraId="1890C0CB" w14:textId="77777777" w:rsidR="00C7474D" w:rsidRDefault="00C7474D">
      <w:pPr>
        <w:spacing w:line="200" w:lineRule="auto"/>
      </w:pPr>
    </w:p>
    <w:p w14:paraId="0440FCF9" w14:textId="77777777" w:rsidR="00C7474D" w:rsidRDefault="00C7474D">
      <w:pPr>
        <w:spacing w:line="200" w:lineRule="auto"/>
      </w:pPr>
    </w:p>
    <w:p w14:paraId="4C358C09" w14:textId="77777777" w:rsidR="00C7474D" w:rsidRDefault="00C7474D">
      <w:pPr>
        <w:spacing w:line="200" w:lineRule="auto"/>
      </w:pPr>
    </w:p>
    <w:p w14:paraId="3D4A1C39" w14:textId="77777777" w:rsidR="00C7474D" w:rsidRDefault="00C7474D">
      <w:pPr>
        <w:spacing w:line="200" w:lineRule="auto"/>
      </w:pPr>
    </w:p>
    <w:p w14:paraId="5F298036" w14:textId="77777777" w:rsidR="00C7474D" w:rsidRDefault="00C7474D">
      <w:pPr>
        <w:spacing w:line="200" w:lineRule="auto"/>
      </w:pPr>
    </w:p>
    <w:p w14:paraId="562878B9" w14:textId="77777777" w:rsidR="00C7474D" w:rsidRDefault="00C7474D">
      <w:pPr>
        <w:spacing w:line="200" w:lineRule="auto"/>
      </w:pPr>
    </w:p>
    <w:p w14:paraId="69AC3AA1" w14:textId="5B465CF3" w:rsidR="00C7474D" w:rsidRDefault="00C7474D">
      <w:pPr>
        <w:spacing w:line="200" w:lineRule="auto"/>
      </w:pPr>
    </w:p>
    <w:p w14:paraId="0F522222" w14:textId="7CF1ED05" w:rsidR="00C7474D" w:rsidRDefault="00C7474D">
      <w:pPr>
        <w:spacing w:line="200" w:lineRule="auto"/>
      </w:pPr>
    </w:p>
    <w:p w14:paraId="5CF43E8D" w14:textId="78315300" w:rsidR="00C7474D" w:rsidRDefault="00C7474D">
      <w:pPr>
        <w:spacing w:line="200" w:lineRule="auto"/>
      </w:pPr>
    </w:p>
    <w:p w14:paraId="21109D03" w14:textId="77777777" w:rsidR="00C7474D" w:rsidRDefault="00C7474D">
      <w:pPr>
        <w:spacing w:line="200" w:lineRule="auto"/>
      </w:pPr>
    </w:p>
    <w:p w14:paraId="15644440" w14:textId="77777777" w:rsidR="00C7474D" w:rsidRDefault="00C7474D">
      <w:pPr>
        <w:spacing w:line="200" w:lineRule="auto"/>
      </w:pPr>
    </w:p>
    <w:p w14:paraId="429AFBA7" w14:textId="416ED65F" w:rsidR="00C7474D" w:rsidRDefault="00C7474D">
      <w:pPr>
        <w:spacing w:line="200" w:lineRule="auto"/>
      </w:pPr>
    </w:p>
    <w:p w14:paraId="4EB51C8B" w14:textId="77777777" w:rsidR="00C7474D" w:rsidRDefault="00C7474D">
      <w:pPr>
        <w:spacing w:line="200" w:lineRule="auto"/>
      </w:pPr>
    </w:p>
    <w:p w14:paraId="1514E966" w14:textId="77777777" w:rsidR="00C7474D" w:rsidRDefault="00C7474D">
      <w:pPr>
        <w:spacing w:line="200" w:lineRule="auto"/>
      </w:pPr>
    </w:p>
    <w:p w14:paraId="5E4AACEB" w14:textId="1818F5D5" w:rsidR="00C7474D" w:rsidRDefault="00FF4398">
      <w:pPr>
        <w:spacing w:line="200" w:lineRule="auto"/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592DC306" wp14:editId="4AC54952">
            <wp:simplePos x="0" y="0"/>
            <wp:positionH relativeFrom="column">
              <wp:posOffset>2412365</wp:posOffset>
            </wp:positionH>
            <wp:positionV relativeFrom="paragraph">
              <wp:posOffset>5080</wp:posOffset>
            </wp:positionV>
            <wp:extent cx="1374775" cy="2028190"/>
            <wp:effectExtent l="0" t="0" r="0" b="0"/>
            <wp:wrapNone/>
            <wp:docPr id="1519040300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2028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D89C6B" w14:textId="69C5499C" w:rsidR="00C7474D" w:rsidRDefault="00000000">
      <w:pPr>
        <w:spacing w:line="20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07F1632" wp14:editId="66836104">
                <wp:simplePos x="0" y="0"/>
                <wp:positionH relativeFrom="column">
                  <wp:posOffset>676275</wp:posOffset>
                </wp:positionH>
                <wp:positionV relativeFrom="paragraph">
                  <wp:posOffset>57150</wp:posOffset>
                </wp:positionV>
                <wp:extent cx="4841875" cy="2028189"/>
                <wp:effectExtent l="0" t="0" r="0" b="0"/>
                <wp:wrapNone/>
                <wp:docPr id="1519040292" name="Group 1519040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1875" cy="2028189"/>
                          <a:chOff x="2925050" y="2765900"/>
                          <a:chExt cx="4841900" cy="2028200"/>
                        </a:xfrm>
                      </wpg:grpSpPr>
                      <wpg:grpSp>
                        <wpg:cNvPr id="228537172" name="Group 228537172"/>
                        <wpg:cNvGrpSpPr/>
                        <wpg:grpSpPr>
                          <a:xfrm>
                            <a:off x="2925063" y="2765906"/>
                            <a:ext cx="4841875" cy="2028189"/>
                            <a:chOff x="3775950" y="2765900"/>
                            <a:chExt cx="4841900" cy="2028200"/>
                          </a:xfrm>
                        </wpg:grpSpPr>
                        <wps:wsp>
                          <wps:cNvPr id="553804044" name="Rectangle 553804044"/>
                          <wps:cNvSpPr/>
                          <wps:spPr>
                            <a:xfrm>
                              <a:off x="3775950" y="2765900"/>
                              <a:ext cx="4841900" cy="202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AEA618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19730977" name="Group 1419730977"/>
                          <wpg:cNvGrpSpPr/>
                          <wpg:grpSpPr>
                            <a:xfrm>
                              <a:off x="3775963" y="2765906"/>
                              <a:ext cx="4841875" cy="2028175"/>
                              <a:chOff x="0" y="0"/>
                              <a:chExt cx="4841875" cy="2028175"/>
                            </a:xfrm>
                          </wpg:grpSpPr>
                          <wps:wsp>
                            <wps:cNvPr id="1501967812" name="Rectangle 1501967812"/>
                            <wps:cNvSpPr/>
                            <wps:spPr>
                              <a:xfrm>
                                <a:off x="0" y="0"/>
                                <a:ext cx="4841875" cy="2028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F4633B" w14:textId="22B691D3" w:rsidR="00C7474D" w:rsidRPr="00FF4398" w:rsidRDefault="00FF4398" w:rsidP="00FF4398">
                                  <w:pPr>
                                    <w:spacing w:after="160" w:line="259" w:lineRule="auto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II</w:t>
                                  </w:r>
                                  <w:r w:rsidRPr="00FF4398">
                                    <w:rPr>
                                      <w:kern w:val="2"/>
                                      <w:sz w:val="28"/>
                                      <w:szCs w:val="28"/>
                                      <w:lang w:val="en-IN"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24339">
                                    <w:rPr>
                                      <w:kern w:val="2"/>
                                      <w:sz w:val="28"/>
                                      <w:szCs w:val="28"/>
                                      <w:lang w:val="en-IN"/>
                                      <w14:ligatures w14:val="standardContextual"/>
                                    </w:rPr>
                                    <w:t>Intro</w:t>
                                  </w:r>
                                  <w:r>
                                    <w:rPr>
                                      <w:kern w:val="2"/>
                                      <w:sz w:val="28"/>
                                      <w:szCs w:val="28"/>
                                      <w:lang w:val="en-IN"/>
                                      <w14:ligatures w14:val="standardContextual"/>
                                    </w:rPr>
                                    <w:t>I</w:t>
                                  </w:r>
                                  <w:r w:rsidRPr="00B24339">
                                    <w:rPr>
                                      <w:kern w:val="2"/>
                                      <w:sz w:val="28"/>
                                      <w:szCs w:val="28"/>
                                      <w:lang w:val="en-IN"/>
                                      <w14:ligatures w14:val="standardContextual"/>
                                    </w:rPr>
                                    <w:t>nd</w:t>
                                  </w:r>
                                  <w:proofErr w:type="spellEnd"/>
                                  <w:r w:rsidRPr="00B24339">
                                    <w:rPr>
                                      <w:kern w:val="2"/>
                                      <w:sz w:val="28"/>
                                      <w:szCs w:val="28"/>
                                      <w:lang w:val="en-IN"/>
                                      <w14:ligatures w14:val="standardContextual"/>
                                    </w:rPr>
                                    <w:t xml:space="preserve"> Case study</w:t>
                                  </w:r>
                                  <w:r>
                                    <w:rPr>
                                      <w:kern w:val="2"/>
                                      <w:sz w:val="28"/>
                                      <w:szCs w:val="28"/>
                                      <w:lang w:val="en-IN"/>
                                      <w14:ligatures w14:val="standardContextual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0210970" name="Freeform: Shape 200210970"/>
                            <wps:cNvSpPr/>
                            <wps:spPr>
                              <a:xfrm>
                                <a:off x="6350" y="415924"/>
                                <a:ext cx="4829175" cy="1186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29175" h="1186179" extrusionOk="0">
                                    <a:moveTo>
                                      <a:pt x="0" y="1186179"/>
                                    </a:moveTo>
                                    <a:lnTo>
                                      <a:pt x="4829175" y="1186179"/>
                                    </a:lnTo>
                                    <a:lnTo>
                                      <a:pt x="48291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1861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0999583" name="Freeform: Shape 550999583"/>
                            <wps:cNvSpPr/>
                            <wps:spPr>
                              <a:xfrm>
                                <a:off x="6350" y="415924"/>
                                <a:ext cx="4829175" cy="1186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29175" h="1186179" extrusionOk="0">
                                    <a:moveTo>
                                      <a:pt x="0" y="1186179"/>
                                    </a:moveTo>
                                    <a:lnTo>
                                      <a:pt x="4829175" y="1186179"/>
                                    </a:lnTo>
                                    <a:lnTo>
                                      <a:pt x="48291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18617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8568033" name="Freeform: Shape 638568033"/>
                            <wps:cNvSpPr/>
                            <wps:spPr>
                              <a:xfrm>
                                <a:off x="3003550" y="841374"/>
                                <a:ext cx="17653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530" h="1" extrusionOk="0">
                                    <a:moveTo>
                                      <a:pt x="0" y="0"/>
                                    </a:moveTo>
                                    <a:lnTo>
                                      <a:pt x="176530" y="0"/>
                                    </a:lnTo>
                                  </a:path>
                                </a:pathLst>
                              </a:custGeom>
                              <a:noFill/>
                              <a:ln w="111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7F1632" id="Group 1519040292" o:spid="_x0000_s1026" style="position:absolute;margin-left:53.25pt;margin-top:4.5pt;width:381.25pt;height:159.7pt;z-index:-251658240;mso-wrap-distance-left:0;mso-wrap-distance-right:0" coordorigin="29250,27659" coordsize="48419,20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">
                <v:group id="Group 228537172" o:spid="_x0000_s1027" style="position:absolute;left:29250;top:27659;width:48419;height:20281" coordorigin="37759,27659" coordsize="48419,20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">
                  <v:rect id="Rectangle 553804044" o:spid="_x0000_s1028" style="position:absolute;left:37759;top:27659;width:48419;height:20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5AEA618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419730977" o:spid="_x0000_s1029" style="position:absolute;left:37759;top:27659;width:48419;height:20281" coordsize="48418,2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">
                    <v:rect id="Rectangle 1501967812" o:spid="_x0000_s1030" style="position:absolute;width:48418;height:20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06F4633B" w14:textId="22B691D3" w:rsidR="00C7474D" w:rsidRPr="00FF4398" w:rsidRDefault="00FF4398" w:rsidP="00FF4398">
                            <w:pPr>
                              <w:spacing w:after="160" w:line="259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II</w:t>
                            </w:r>
                            <w:r w:rsidRPr="00FF4398">
                              <w:rPr>
                                <w:kern w:val="2"/>
                                <w:sz w:val="28"/>
                                <w:szCs w:val="28"/>
                                <w:lang w:val="en-IN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B24339">
                              <w:rPr>
                                <w:kern w:val="2"/>
                                <w:sz w:val="28"/>
                                <w:szCs w:val="28"/>
                                <w:lang w:val="en-IN"/>
                                <w14:ligatures w14:val="standardContextual"/>
                              </w:rPr>
                              <w:t>Intro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lang w:val="en-IN"/>
                                <w14:ligatures w14:val="standardContextual"/>
                              </w:rPr>
                              <w:t>I</w:t>
                            </w:r>
                            <w:r w:rsidRPr="00B24339">
                              <w:rPr>
                                <w:kern w:val="2"/>
                                <w:sz w:val="28"/>
                                <w:szCs w:val="28"/>
                                <w:lang w:val="en-IN"/>
                                <w14:ligatures w14:val="standardContextual"/>
                              </w:rPr>
                              <w:t>nd</w:t>
                            </w:r>
                            <w:proofErr w:type="spellEnd"/>
                            <w:r w:rsidRPr="00B24339">
                              <w:rPr>
                                <w:kern w:val="2"/>
                                <w:sz w:val="28"/>
                                <w:szCs w:val="28"/>
                                <w:lang w:val="en-IN"/>
                                <w14:ligatures w14:val="standardContextual"/>
                              </w:rPr>
                              <w:t xml:space="preserve"> Case study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lang w:val="en-IN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Freeform: Shape 200210970" o:spid="_x0000_s1031" style="position:absolute;left:63;top:4159;width:48292;height:11862;visibility:visible;mso-wrap-style:square;v-text-anchor:middle" coordsize="4829175,118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" path="m,1186179r4829175,l4829175,,,,,1186179xe" stroked="f">
                      <v:path arrowok="t" o:extrusionok="f"/>
                    </v:shape>
                    <v:shape id="Freeform: Shape 550999583" o:spid="_x0000_s1032" style="position:absolute;left:63;top:4159;width:48292;height:11862;visibility:visible;mso-wrap-style:square;v-text-anchor:middle" coordsize="4829175,118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" path="m,1186179r4829175,l4829175,,,,,1186179xe" filled="f" strokeweight="1pt">
                      <v:stroke startarrowwidth="narrow" startarrowlength="short" endarrowwidth="narrow" endarrowlength="short"/>
                      <v:path arrowok="t" o:extrusionok="f"/>
                    </v:shape>
                    <v:shape id="Freeform: Shape 638568033" o:spid="_x0000_s1033" style="position:absolute;left:30035;top:8413;width:1765;height:0;visibility:visible;mso-wrap-style:square;v-text-anchor:middle" coordsize="17653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" path="m,l176530,e" filled="f" strokeweight=".30903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1DF5A80A" w14:textId="4E0CA589" w:rsidR="00C7474D" w:rsidRDefault="00C7474D">
      <w:pPr>
        <w:spacing w:line="200" w:lineRule="auto"/>
      </w:pPr>
    </w:p>
    <w:p w14:paraId="743C4226" w14:textId="70D45EDA" w:rsidR="00C7474D" w:rsidRDefault="00C7474D">
      <w:pPr>
        <w:spacing w:line="200" w:lineRule="auto"/>
      </w:pPr>
    </w:p>
    <w:p w14:paraId="46C2A6B0" w14:textId="77777777" w:rsidR="00C7474D" w:rsidRDefault="00C7474D">
      <w:pPr>
        <w:spacing w:line="200" w:lineRule="auto"/>
      </w:pPr>
    </w:p>
    <w:p w14:paraId="34818395" w14:textId="77777777" w:rsidR="00C7474D" w:rsidRDefault="00C7474D">
      <w:pPr>
        <w:spacing w:line="200" w:lineRule="auto"/>
        <w:sectPr w:rsidR="00C7474D">
          <w:headerReference w:type="default" r:id="rId9"/>
          <w:footerReference w:type="default" r:id="rId10"/>
          <w:pgSz w:w="11920" w:h="16840"/>
          <w:pgMar w:top="1260" w:right="1320" w:bottom="280" w:left="1340" w:header="1054" w:footer="677" w:gutter="0"/>
          <w:pgNumType w:start="1"/>
          <w:cols w:space="720"/>
        </w:sectPr>
      </w:pPr>
    </w:p>
    <w:p w14:paraId="67A1B634" w14:textId="644F48AB" w:rsidR="00C7474D" w:rsidRDefault="00000000">
      <w:pPr>
        <w:spacing w:before="22" w:line="300" w:lineRule="auto"/>
        <w:ind w:left="975" w:right="-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Experiment No.: 01</w:t>
      </w:r>
    </w:p>
    <w:p w14:paraId="5376DEAC" w14:textId="7249E667" w:rsidR="00FF4398" w:rsidRDefault="00000000" w:rsidP="00FF4398">
      <w:pPr>
        <w:spacing w:before="22" w:line="300" w:lineRule="auto"/>
        <w:ind w:left="975" w:right="-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</w:p>
    <w:p w14:paraId="131BCF23" w14:textId="13BD3FE0" w:rsidR="00C7474D" w:rsidRPr="00FF4398" w:rsidRDefault="00000000" w:rsidP="00FF4398">
      <w:pPr>
        <w:spacing w:before="22" w:line="300" w:lineRule="auto"/>
        <w:ind w:left="975" w:right="-62"/>
        <w:rPr>
          <w:b/>
          <w:bCs/>
          <w:sz w:val="28"/>
          <w:szCs w:val="28"/>
        </w:rPr>
        <w:sectPr w:rsidR="00C7474D" w:rsidRPr="00FF4398">
          <w:type w:val="continuous"/>
          <w:pgSz w:w="11920" w:h="16840"/>
          <w:pgMar w:top="1260" w:right="1320" w:bottom="280" w:left="1340" w:header="720" w:footer="720" w:gutter="0"/>
          <w:cols w:space="720"/>
        </w:sectPr>
      </w:pPr>
      <w:r>
        <w:rPr>
          <w:b/>
          <w:bCs/>
          <w:sz w:val="28"/>
          <w:szCs w:val="28"/>
        </w:rPr>
        <w:t xml:space="preserve">Title: </w:t>
      </w:r>
      <w:r w:rsidR="00FF4398">
        <w:rPr>
          <w:b/>
          <w:bCs/>
          <w:sz w:val="28"/>
          <w:szCs w:val="28"/>
        </w:rPr>
        <w:t>Introduction to Computer Vision: Case Study</w:t>
      </w:r>
    </w:p>
    <w:p w14:paraId="2CE61C80" w14:textId="77777777" w:rsidR="00C7474D" w:rsidRDefault="00C7474D">
      <w:pPr>
        <w:spacing w:before="10" w:line="200" w:lineRule="auto"/>
      </w:pPr>
    </w:p>
    <w:p w14:paraId="12E0297A" w14:textId="77777777" w:rsidR="00C7474D" w:rsidRDefault="00000000">
      <w:pPr>
        <w:spacing w:before="29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>Batch:              Roll No.:                                                                             Experiment No.: 0 1</w:t>
      </w:r>
    </w:p>
    <w:p w14:paraId="3CA3F208" w14:textId="77777777" w:rsidR="00C7474D" w:rsidRDefault="00C7474D">
      <w:pPr>
        <w:spacing w:before="5" w:line="140" w:lineRule="auto"/>
        <w:rPr>
          <w:sz w:val="14"/>
          <w:szCs w:val="14"/>
        </w:rPr>
      </w:pPr>
    </w:p>
    <w:p w14:paraId="7888E608" w14:textId="77777777" w:rsidR="00C7474D" w:rsidRDefault="00C7474D">
      <w:pPr>
        <w:spacing w:line="200" w:lineRule="auto"/>
      </w:pPr>
    </w:p>
    <w:p w14:paraId="36EDCBE6" w14:textId="77777777" w:rsidR="00C7474D" w:rsidRDefault="00C7474D">
      <w:pPr>
        <w:spacing w:line="200" w:lineRule="auto"/>
      </w:pPr>
    </w:p>
    <w:p w14:paraId="7C6CF098" w14:textId="77777777" w:rsidR="00FF4398" w:rsidRDefault="00000000" w:rsidP="00FF4398">
      <w:pPr>
        <w:spacing w:after="160" w:line="259" w:lineRule="auto"/>
        <w:rPr>
          <w:kern w:val="2"/>
          <w:sz w:val="28"/>
          <w:szCs w:val="28"/>
          <w:lang w:val="en-IN"/>
          <w14:ligatures w14:val="standardContextual"/>
        </w:rPr>
      </w:pPr>
      <w:r>
        <w:rPr>
          <w:b/>
          <w:bCs/>
          <w:sz w:val="24"/>
          <w:szCs w:val="24"/>
        </w:rPr>
        <w:t xml:space="preserve">Aim: </w:t>
      </w:r>
      <w:r w:rsidR="00FF4398" w:rsidRPr="00B24339">
        <w:rPr>
          <w:kern w:val="2"/>
          <w:sz w:val="28"/>
          <w:szCs w:val="28"/>
          <w:lang w:val="en-IN"/>
          <w14:ligatures w14:val="standardContextual"/>
        </w:rPr>
        <w:t>Introduction to Computer Vision and Image Processing using OpenCV and Case study</w:t>
      </w:r>
    </w:p>
    <w:p w14:paraId="6AF7683C" w14:textId="7A56F03A" w:rsidR="00C7474D" w:rsidRDefault="00000000" w:rsidP="00FF4398">
      <w:pPr>
        <w:spacing w:after="160" w:line="259" w:lineRule="auto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4593BF6D" wp14:editId="502397C2">
                <wp:simplePos x="0" y="0"/>
                <wp:positionH relativeFrom="column">
                  <wp:posOffset>173355</wp:posOffset>
                </wp:positionH>
                <wp:positionV relativeFrom="paragraph">
                  <wp:posOffset>349250</wp:posOffset>
                </wp:positionV>
                <wp:extent cx="5726430" cy="9525"/>
                <wp:effectExtent l="0" t="0" r="0" b="0"/>
                <wp:wrapNone/>
                <wp:docPr id="1519040297" name="Group 1519040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430" cy="9525"/>
                          <a:chOff x="2482775" y="3775225"/>
                          <a:chExt cx="5726450" cy="9725"/>
                        </a:xfrm>
                      </wpg:grpSpPr>
                      <wpg:grpSp>
                        <wpg:cNvPr id="389469599" name="Group 389469599"/>
                        <wpg:cNvGrpSpPr/>
                        <wpg:grpSpPr>
                          <a:xfrm>
                            <a:off x="2482785" y="3775238"/>
                            <a:ext cx="5726430" cy="9525"/>
                            <a:chOff x="3333675" y="3775225"/>
                            <a:chExt cx="5726450" cy="9900"/>
                          </a:xfrm>
                        </wpg:grpSpPr>
                        <wps:wsp>
                          <wps:cNvPr id="485954003" name="Rectangle 485954003"/>
                          <wps:cNvSpPr/>
                          <wps:spPr>
                            <a:xfrm>
                              <a:off x="3333675" y="3775225"/>
                              <a:ext cx="5726450" cy="9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74E4F4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39939934" name="Group 539939934"/>
                          <wpg:cNvGrpSpPr/>
                          <wpg:grpSpPr>
                            <a:xfrm>
                              <a:off x="3333685" y="3775238"/>
                              <a:ext cx="5726425" cy="9525"/>
                              <a:chOff x="0" y="0"/>
                              <a:chExt cx="5726425" cy="9525"/>
                            </a:xfrm>
                          </wpg:grpSpPr>
                          <wps:wsp>
                            <wps:cNvPr id="807531667" name="Rectangle 807531667"/>
                            <wps:cNvSpPr/>
                            <wps:spPr>
                              <a:xfrm>
                                <a:off x="0" y="0"/>
                                <a:ext cx="5726425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AF9AE7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14077502" name="Freeform: Shape 1814077502"/>
                            <wps:cNvSpPr/>
                            <wps:spPr>
                              <a:xfrm>
                                <a:off x="4445" y="5080"/>
                                <a:ext cx="48768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76800" h="1" extrusionOk="0">
                                    <a:moveTo>
                                      <a:pt x="0" y="0"/>
                                    </a:moveTo>
                                    <a:lnTo>
                                      <a:pt x="48768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6780319" name="Freeform: Shape 716780319"/>
                            <wps:cNvSpPr/>
                            <wps:spPr>
                              <a:xfrm>
                                <a:off x="4883785" y="5080"/>
                                <a:ext cx="8382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38200" h="1" extrusionOk="0">
                                    <a:moveTo>
                                      <a:pt x="0" y="0"/>
                                    </a:moveTo>
                                    <a:lnTo>
                                      <a:pt x="8382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93BF6D" id="Group 1519040297" o:spid="_x0000_s1034" style="position:absolute;margin-left:13.65pt;margin-top:27.5pt;width:450.9pt;height:.75pt;z-index:-251656192;mso-wrap-distance-left:0;mso-wrap-distance-right:0" coordorigin="24827,37752" coordsize="57264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">
                <v:group id="Group 389469599" o:spid="_x0000_s1035" style="position:absolute;left:24827;top:37752;width:57265;height:95" coordorigin="33336,37752" coordsize="5726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">
                  <v:rect id="Rectangle 485954003" o:spid="_x0000_s1036" style="position:absolute;left:33336;top:37752;width:57265;height: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374E4F4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539939934" o:spid="_x0000_s1037" style="position:absolute;left:33336;top:37752;width:57265;height:95" coordsize="57264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">
                    <v:rect id="Rectangle 807531667" o:spid="_x0000_s1038" style="position:absolute;width:57264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4AF9AE7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814077502" o:spid="_x0000_s1039" style="position:absolute;left:44;top:50;width:48768;height:0;visibility:visible;mso-wrap-style:square;v-text-anchor:middle" coordsize="48768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" path="m,l48768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  <v:shape id="Freeform: Shape 716780319" o:spid="_x0000_s1040" style="position:absolute;left:48837;top:50;width:8382;height:0;visibility:visible;mso-wrap-style:square;v-text-anchor:middle" coordsize="8382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" path="m,l8382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73F6B71C" w14:textId="77777777" w:rsidR="00FF4398" w:rsidRDefault="00FF4398" w:rsidP="00FF4398">
      <w:pPr>
        <w:spacing w:after="160" w:line="259" w:lineRule="auto"/>
        <w:rPr>
          <w:sz w:val="28"/>
          <w:szCs w:val="28"/>
        </w:rPr>
      </w:pPr>
    </w:p>
    <w:p w14:paraId="3066AFE6" w14:textId="5ADBA714" w:rsidR="00C7474D" w:rsidRDefault="00000000">
      <w:pPr>
        <w:spacing w:before="29" w:line="260" w:lineRule="auto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Resources needed: 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0081BB2E" wp14:editId="0BF6950D">
                <wp:simplePos x="0" y="0"/>
                <wp:positionH relativeFrom="column">
                  <wp:posOffset>173355</wp:posOffset>
                </wp:positionH>
                <wp:positionV relativeFrom="paragraph">
                  <wp:posOffset>363855</wp:posOffset>
                </wp:positionV>
                <wp:extent cx="5726430" cy="9525"/>
                <wp:effectExtent l="0" t="0" r="0" b="0"/>
                <wp:wrapNone/>
                <wp:docPr id="1519040288" name="Group 1519040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430" cy="9525"/>
                          <a:chOff x="2482775" y="3775225"/>
                          <a:chExt cx="5726450" cy="9725"/>
                        </a:xfrm>
                      </wpg:grpSpPr>
                      <wpg:grpSp>
                        <wpg:cNvPr id="1611918906" name="Group 1611918906"/>
                        <wpg:cNvGrpSpPr/>
                        <wpg:grpSpPr>
                          <a:xfrm>
                            <a:off x="2482785" y="3775238"/>
                            <a:ext cx="5726430" cy="9525"/>
                            <a:chOff x="3333675" y="3775225"/>
                            <a:chExt cx="5726450" cy="9900"/>
                          </a:xfrm>
                        </wpg:grpSpPr>
                        <wps:wsp>
                          <wps:cNvPr id="551955731" name="Rectangle 551955731"/>
                          <wps:cNvSpPr/>
                          <wps:spPr>
                            <a:xfrm>
                              <a:off x="3333675" y="3775225"/>
                              <a:ext cx="5726450" cy="9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08D023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5029743" name="Group 1625029743"/>
                          <wpg:cNvGrpSpPr/>
                          <wpg:grpSpPr>
                            <a:xfrm>
                              <a:off x="3333685" y="3775238"/>
                              <a:ext cx="5726425" cy="9525"/>
                              <a:chOff x="0" y="0"/>
                              <a:chExt cx="5726425" cy="9525"/>
                            </a:xfrm>
                          </wpg:grpSpPr>
                          <wps:wsp>
                            <wps:cNvPr id="1872129392" name="Rectangle 1872129392"/>
                            <wps:cNvSpPr/>
                            <wps:spPr>
                              <a:xfrm>
                                <a:off x="0" y="0"/>
                                <a:ext cx="5726425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C9F171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936519" name="Freeform: Shape 28936519"/>
                            <wps:cNvSpPr/>
                            <wps:spPr>
                              <a:xfrm>
                                <a:off x="4445" y="5080"/>
                                <a:ext cx="53340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334000" h="1" extrusionOk="0">
                                    <a:moveTo>
                                      <a:pt x="0" y="0"/>
                                    </a:moveTo>
                                    <a:lnTo>
                                      <a:pt x="53340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6851753" name="Freeform: Shape 546851753"/>
                            <wps:cNvSpPr/>
                            <wps:spPr>
                              <a:xfrm>
                                <a:off x="5340985" y="5080"/>
                                <a:ext cx="3810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1000" h="1" extrusionOk="0">
                                    <a:moveTo>
                                      <a:pt x="0" y="0"/>
                                    </a:moveTo>
                                    <a:lnTo>
                                      <a:pt x="3810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81BB2E" id="Group 1519040288" o:spid="_x0000_s1041" style="position:absolute;left:0;text-align:left;margin-left:13.65pt;margin-top:28.65pt;width:450.9pt;height:.75pt;z-index:-251655168;mso-wrap-distance-left:0;mso-wrap-distance-right:0" coordorigin="24827,37752" coordsize="57264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">
                <v:group id="Group 1611918906" o:spid="_x0000_s1042" style="position:absolute;left:24827;top:37752;width:57265;height:95" coordorigin="33336,37752" coordsize="5726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">
                  <v:rect id="Rectangle 551955731" o:spid="_x0000_s1043" style="position:absolute;left:33336;top:37752;width:57265;height: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0F08D023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625029743" o:spid="_x0000_s1044" style="position:absolute;left:33336;top:37752;width:57265;height:95" coordsize="57264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">
                    <v:rect id="Rectangle 1872129392" o:spid="_x0000_s1045" style="position:absolute;width:57264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18C9F171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28936519" o:spid="_x0000_s1046" style="position:absolute;left:44;top:50;width:53340;height:0;visibility:visible;mso-wrap-style:square;v-text-anchor:middle" coordsize="53340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" path="m,l53340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  <v:shape id="Freeform: Shape 546851753" o:spid="_x0000_s1047" style="position:absolute;left:53409;top:50;width:3810;height:0;visibility:visible;mso-wrap-style:square;v-text-anchor:middle" coordsize="3810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" path="m,l3810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6E76C5D2" w14:textId="77777777" w:rsidR="00C7474D" w:rsidRDefault="00C7474D">
      <w:pPr>
        <w:spacing w:before="6" w:line="120" w:lineRule="auto"/>
        <w:rPr>
          <w:sz w:val="12"/>
          <w:szCs w:val="12"/>
        </w:rPr>
      </w:pPr>
    </w:p>
    <w:p w14:paraId="5D8FFD20" w14:textId="77777777" w:rsidR="00C7474D" w:rsidRDefault="00C7474D">
      <w:pPr>
        <w:spacing w:line="200" w:lineRule="auto"/>
      </w:pPr>
    </w:p>
    <w:p w14:paraId="77EEADEE" w14:textId="77777777" w:rsidR="00C7474D" w:rsidRDefault="00C7474D">
      <w:pPr>
        <w:spacing w:line="200" w:lineRule="auto"/>
      </w:pPr>
    </w:p>
    <w:p w14:paraId="1A938697" w14:textId="768C7DEA" w:rsidR="00C7474D" w:rsidRDefault="00000000">
      <w:pPr>
        <w:spacing w:before="29" w:line="260" w:lineRule="auto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Pre Requisite: </w:t>
      </w:r>
      <w:r>
        <w:rPr>
          <w:sz w:val="24"/>
          <w:szCs w:val="24"/>
        </w:rPr>
        <w:t xml:space="preserve">Understanding of </w: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0DC0D630" wp14:editId="39E5B2D6">
                <wp:simplePos x="0" y="0"/>
                <wp:positionH relativeFrom="column">
                  <wp:posOffset>173355</wp:posOffset>
                </wp:positionH>
                <wp:positionV relativeFrom="paragraph">
                  <wp:posOffset>363855</wp:posOffset>
                </wp:positionV>
                <wp:extent cx="5726430" cy="9525"/>
                <wp:effectExtent l="0" t="0" r="0" b="0"/>
                <wp:wrapNone/>
                <wp:docPr id="1519040287" name="Group 1519040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430" cy="9525"/>
                          <a:chOff x="2482775" y="3775225"/>
                          <a:chExt cx="5726450" cy="9725"/>
                        </a:xfrm>
                      </wpg:grpSpPr>
                      <wpg:grpSp>
                        <wpg:cNvPr id="1162481757" name="Group 1162481757"/>
                        <wpg:cNvGrpSpPr/>
                        <wpg:grpSpPr>
                          <a:xfrm>
                            <a:off x="2482785" y="3775238"/>
                            <a:ext cx="5726430" cy="9525"/>
                            <a:chOff x="3333675" y="3775225"/>
                            <a:chExt cx="5726450" cy="9900"/>
                          </a:xfrm>
                        </wpg:grpSpPr>
                        <wps:wsp>
                          <wps:cNvPr id="1113658050" name="Rectangle 1113658050"/>
                          <wps:cNvSpPr/>
                          <wps:spPr>
                            <a:xfrm>
                              <a:off x="3333675" y="3775225"/>
                              <a:ext cx="5726450" cy="9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D038A9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294599" name="Group 692294599"/>
                          <wpg:cNvGrpSpPr/>
                          <wpg:grpSpPr>
                            <a:xfrm>
                              <a:off x="3333685" y="3775238"/>
                              <a:ext cx="5726425" cy="9525"/>
                              <a:chOff x="0" y="0"/>
                              <a:chExt cx="5726425" cy="9525"/>
                            </a:xfrm>
                          </wpg:grpSpPr>
                          <wps:wsp>
                            <wps:cNvPr id="67096379" name="Rectangle 67096379"/>
                            <wps:cNvSpPr/>
                            <wps:spPr>
                              <a:xfrm>
                                <a:off x="0" y="0"/>
                                <a:ext cx="5726425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DB3E79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8491941" name="Freeform: Shape 1738491941"/>
                            <wps:cNvSpPr/>
                            <wps:spPr>
                              <a:xfrm>
                                <a:off x="4445" y="5080"/>
                                <a:ext cx="53340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334000" h="1" extrusionOk="0">
                                    <a:moveTo>
                                      <a:pt x="0" y="0"/>
                                    </a:moveTo>
                                    <a:lnTo>
                                      <a:pt x="53340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04816318" name="Freeform: Shape 1804816318"/>
                            <wps:cNvSpPr/>
                            <wps:spPr>
                              <a:xfrm>
                                <a:off x="5340985" y="5080"/>
                                <a:ext cx="3810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1000" h="1" extrusionOk="0">
                                    <a:moveTo>
                                      <a:pt x="0" y="0"/>
                                    </a:moveTo>
                                    <a:lnTo>
                                      <a:pt x="3810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C0D630" id="Group 1519040287" o:spid="_x0000_s1048" style="position:absolute;left:0;text-align:left;margin-left:13.65pt;margin-top:28.65pt;width:450.9pt;height:.75pt;z-index:-251654144;mso-wrap-distance-left:0;mso-wrap-distance-right:0" coordorigin="24827,37752" coordsize="57264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">
                <v:group id="Group 1162481757" o:spid="_x0000_s1049" style="position:absolute;left:24827;top:37752;width:57265;height:95" coordorigin="33336,37752" coordsize="5726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">
                  <v:rect id="Rectangle 1113658050" o:spid="_x0000_s1050" style="position:absolute;left:33336;top:37752;width:57265;height: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3AD038A9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92294599" o:spid="_x0000_s1051" style="position:absolute;left:33336;top:37752;width:57265;height:95" coordsize="57264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">
                    <v:rect id="Rectangle 67096379" o:spid="_x0000_s1052" style="position:absolute;width:57264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" filled="f" stroked="f">
                      <v:textbox inset="2.53958mm,2.53958mm,2.53958mm,2.53958mm">
                        <w:txbxContent>
                          <w:p w14:paraId="4EDB3E79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738491941" o:spid="_x0000_s1053" style="position:absolute;left:44;top:50;width:53340;height:0;visibility:visible;mso-wrap-style:square;v-text-anchor:middle" coordsize="53340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" path="m,l53340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  <v:shape id="Freeform: Shape 1804816318" o:spid="_x0000_s1054" style="position:absolute;left:53409;top:50;width:3810;height:0;visibility:visible;mso-wrap-style:square;v-text-anchor:middle" coordsize="3810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" path="m,l3810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  <w:r w:rsidR="00FF4398">
        <w:rPr>
          <w:sz w:val="24"/>
          <w:szCs w:val="24"/>
        </w:rPr>
        <w:t>Computer Vision</w:t>
      </w:r>
    </w:p>
    <w:p w14:paraId="289EFD8A" w14:textId="77777777" w:rsidR="00C7474D" w:rsidRDefault="00C7474D">
      <w:pPr>
        <w:spacing w:before="5" w:line="120" w:lineRule="auto"/>
        <w:rPr>
          <w:sz w:val="13"/>
          <w:szCs w:val="13"/>
        </w:rPr>
      </w:pPr>
    </w:p>
    <w:p w14:paraId="767150D3" w14:textId="77777777" w:rsidR="00C7474D" w:rsidRDefault="00C7474D">
      <w:pPr>
        <w:spacing w:line="200" w:lineRule="auto"/>
      </w:pPr>
    </w:p>
    <w:p w14:paraId="7436A99B" w14:textId="77777777" w:rsidR="00C7474D" w:rsidRDefault="00C7474D">
      <w:pPr>
        <w:spacing w:line="200" w:lineRule="auto"/>
      </w:pPr>
    </w:p>
    <w:p w14:paraId="7015A25B" w14:textId="77777777" w:rsidR="00C7474D" w:rsidRDefault="00000000">
      <w:pPr>
        <w:spacing w:before="29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>Theory:</w:t>
      </w:r>
    </w:p>
    <w:p w14:paraId="0902716D" w14:textId="77777777" w:rsidR="00C7474D" w:rsidRDefault="00000000">
      <w:pPr>
        <w:spacing w:before="12" w:line="260" w:lineRule="auto"/>
        <w:rPr>
          <w:sz w:val="26"/>
          <w:szCs w:val="26"/>
        </w:rPr>
      </w:pPr>
      <w:r>
        <w:pict w14:anchorId="3C0A91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454" type="#_x0000_t75" style="position:absolute;margin-left:175.75pt;margin-top:1.2pt;width:108.25pt;height:159.7pt;z-index:-251744768;mso-position-horizontal:absolute;mso-position-horizontal-relative:margin;mso-position-vertical:absolute;mso-position-vertical-relative:text">
            <v:imagedata r:id="rId11" o:title=""/>
            <w10:wrap anchorx="margin"/>
          </v:shape>
        </w:pict>
      </w:r>
    </w:p>
    <w:p w14:paraId="07D1B0EB" w14:textId="77777777" w:rsidR="00C7474D" w:rsidRDefault="00C7474D">
      <w:pPr>
        <w:spacing w:before="7" w:line="260" w:lineRule="auto"/>
        <w:ind w:left="821" w:right="762"/>
        <w:rPr>
          <w:sz w:val="24"/>
          <w:szCs w:val="24"/>
        </w:rPr>
      </w:pPr>
    </w:p>
    <w:p w14:paraId="693201B5" w14:textId="77777777" w:rsidR="00C7474D" w:rsidRDefault="00C7474D">
      <w:pPr>
        <w:ind w:right="85"/>
        <w:jc w:val="both"/>
        <w:rPr>
          <w:sz w:val="24"/>
          <w:szCs w:val="24"/>
        </w:rPr>
      </w:pPr>
    </w:p>
    <w:p w14:paraId="68473B1C" w14:textId="77777777" w:rsidR="00C7474D" w:rsidRDefault="00C7474D">
      <w:pPr>
        <w:spacing w:before="9" w:line="200" w:lineRule="auto"/>
      </w:pPr>
    </w:p>
    <w:p w14:paraId="0FB392C4" w14:textId="77777777" w:rsidR="00C7474D" w:rsidRDefault="00000000">
      <w:pPr>
        <w:spacing w:before="29"/>
        <w:ind w:left="3702" w:right="3719"/>
        <w:jc w:val="center"/>
        <w:rPr>
          <w:sz w:val="24"/>
          <w:szCs w:val="24"/>
        </w:rPr>
      </w:pPr>
      <w:r>
        <w:rPr>
          <w:sz w:val="24"/>
          <w:szCs w:val="24"/>
        </w:rPr>
        <w:t>XEN Architecture</w:t>
      </w:r>
    </w:p>
    <w:p w14:paraId="77122AC3" w14:textId="77777777" w:rsidR="00C7474D" w:rsidRDefault="00000000">
      <w:pPr>
        <w:tabs>
          <w:tab w:val="left" w:pos="820"/>
        </w:tabs>
        <w:ind w:left="821" w:right="87" w:hanging="360"/>
        <w:jc w:val="both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1" locked="0" layoutInCell="1" hidden="0" allowOverlap="1" wp14:anchorId="434070AB" wp14:editId="1A2F313B">
            <wp:simplePos x="0" y="0"/>
            <wp:positionH relativeFrom="column">
              <wp:posOffset>2242185</wp:posOffset>
            </wp:positionH>
            <wp:positionV relativeFrom="paragraph">
              <wp:posOffset>525780</wp:posOffset>
            </wp:positionV>
            <wp:extent cx="1374775" cy="2028190"/>
            <wp:effectExtent l="0" t="0" r="0" b="0"/>
            <wp:wrapNone/>
            <wp:docPr id="151904030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2028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C38EE5" w14:textId="77777777" w:rsidR="00C7474D" w:rsidRDefault="00C7474D">
      <w:pPr>
        <w:spacing w:line="100" w:lineRule="auto"/>
        <w:rPr>
          <w:sz w:val="11"/>
          <w:szCs w:val="11"/>
        </w:rPr>
      </w:pPr>
    </w:p>
    <w:p w14:paraId="0B4DAEAD" w14:textId="77777777" w:rsidR="00C7474D" w:rsidRDefault="00C7474D">
      <w:pPr>
        <w:spacing w:line="200" w:lineRule="auto"/>
      </w:pPr>
    </w:p>
    <w:p w14:paraId="3E32E143" w14:textId="77777777" w:rsidR="00C7474D" w:rsidRDefault="00C7474D">
      <w:pPr>
        <w:spacing w:line="200" w:lineRule="auto"/>
      </w:pPr>
    </w:p>
    <w:p w14:paraId="40F8ACF1" w14:textId="77777777" w:rsidR="00C7474D" w:rsidRDefault="00000000">
      <w:pPr>
        <w:spacing w:before="29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>Procedure:</w: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1F80677F" wp14:editId="1C0F3C6B">
                <wp:simplePos x="0" y="0"/>
                <wp:positionH relativeFrom="column">
                  <wp:posOffset>177800</wp:posOffset>
                </wp:positionH>
                <wp:positionV relativeFrom="paragraph">
                  <wp:posOffset>12065</wp:posOffset>
                </wp:positionV>
                <wp:extent cx="5562600" cy="12700"/>
                <wp:effectExtent l="0" t="0" r="0" b="0"/>
                <wp:wrapNone/>
                <wp:docPr id="1519040291" name="Group 1519040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600" cy="12700"/>
                          <a:chOff x="2564700" y="3773650"/>
                          <a:chExt cx="5562600" cy="12700"/>
                        </a:xfrm>
                      </wpg:grpSpPr>
                      <wpg:grpSp>
                        <wpg:cNvPr id="1285706343" name="Group 1285706343"/>
                        <wpg:cNvGrpSpPr/>
                        <wpg:grpSpPr>
                          <a:xfrm>
                            <a:off x="2564700" y="3773650"/>
                            <a:ext cx="5562600" cy="12700"/>
                            <a:chOff x="3415600" y="3775200"/>
                            <a:chExt cx="5562600" cy="9600"/>
                          </a:xfrm>
                        </wpg:grpSpPr>
                        <wps:wsp>
                          <wps:cNvPr id="1128851211" name="Rectangle 1128851211"/>
                          <wps:cNvSpPr/>
                          <wps:spPr>
                            <a:xfrm>
                              <a:off x="3415600" y="3775200"/>
                              <a:ext cx="5562600" cy="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1406BC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73452434" name="Group 673452434"/>
                          <wpg:cNvGrpSpPr/>
                          <wpg:grpSpPr>
                            <a:xfrm>
                              <a:off x="3415600" y="3780000"/>
                              <a:ext cx="5562600" cy="0"/>
                              <a:chOff x="0" y="0"/>
                              <a:chExt cx="5562600" cy="0"/>
                            </a:xfrm>
                          </wpg:grpSpPr>
                          <wps:wsp>
                            <wps:cNvPr id="1008087711" name="Rectangle 1008087711"/>
                            <wps:cNvSpPr/>
                            <wps:spPr>
                              <a:xfrm>
                                <a:off x="0" y="0"/>
                                <a:ext cx="556260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DCBB41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65219760" name="Freeform: Shape 1565219760"/>
                            <wps:cNvSpPr/>
                            <wps:spPr>
                              <a:xfrm>
                                <a:off x="0" y="0"/>
                                <a:ext cx="55626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562600" h="1" extrusionOk="0">
                                    <a:moveTo>
                                      <a:pt x="0" y="0"/>
                                    </a:moveTo>
                                    <a:lnTo>
                                      <a:pt x="55626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80677F" id="Group 1519040291" o:spid="_x0000_s1055" style="position:absolute;left:0;text-align:left;margin-left:14pt;margin-top:.95pt;width:438pt;height:1pt;z-index:-251651072;mso-wrap-distance-left:0;mso-wrap-distance-right:0" coordorigin="25647,37736" coordsize="5562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">
                <v:group id="Group 1285706343" o:spid="_x0000_s1056" style="position:absolute;left:25647;top:37736;width:55626;height:127" coordorigin="34156,37752" coordsize="5562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">
                  <v:rect id="Rectangle 1128851211" o:spid="_x0000_s1057" style="position:absolute;left:34156;top:37752;width:55626;height: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71406BC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73452434" o:spid="_x0000_s1058" style="position:absolute;left:34156;top:37800;width:55626;height:0" coordsize="556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">
                    <v:rect id="Rectangle 1008087711" o:spid="_x0000_s1059" style="position:absolute;width:55626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ADCBB41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565219760" o:spid="_x0000_s1060" style="position:absolute;width:55626;height:0;visibility:visible;mso-wrap-style:square;v-text-anchor:middle" coordsize="55626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" path="m,l55626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1F69B300" w14:textId="1F3C0A70" w:rsidR="00C7474D" w:rsidRDefault="00000000" w:rsidP="00FF43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hidden="0" allowOverlap="1" wp14:anchorId="27C9CFAC" wp14:editId="0430D041">
                <wp:simplePos x="0" y="0"/>
                <wp:positionH relativeFrom="column">
                  <wp:posOffset>59055</wp:posOffset>
                </wp:positionH>
                <wp:positionV relativeFrom="paragraph">
                  <wp:posOffset>501015</wp:posOffset>
                </wp:positionV>
                <wp:extent cx="5726430" cy="9525"/>
                <wp:effectExtent l="0" t="0" r="0" b="0"/>
                <wp:wrapNone/>
                <wp:docPr id="1519040296" name="Group 1519040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430" cy="9525"/>
                          <a:chOff x="2482775" y="3775175"/>
                          <a:chExt cx="5726450" cy="9625"/>
                        </a:xfrm>
                      </wpg:grpSpPr>
                      <wpg:grpSp>
                        <wpg:cNvPr id="1952035058" name="Group 1952035058"/>
                        <wpg:cNvGrpSpPr/>
                        <wpg:grpSpPr>
                          <a:xfrm>
                            <a:off x="2482785" y="3775238"/>
                            <a:ext cx="5726430" cy="9525"/>
                            <a:chOff x="2482775" y="3774875"/>
                            <a:chExt cx="5721375" cy="9625"/>
                          </a:xfrm>
                        </wpg:grpSpPr>
                        <wps:wsp>
                          <wps:cNvPr id="1741038243" name="Rectangle 1741038243"/>
                          <wps:cNvSpPr/>
                          <wps:spPr>
                            <a:xfrm>
                              <a:off x="2482775" y="3774875"/>
                              <a:ext cx="5721375" cy="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397499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47667768" name="Group 1147667768"/>
                          <wpg:cNvGrpSpPr/>
                          <wpg:grpSpPr>
                            <a:xfrm>
                              <a:off x="2482785" y="3775238"/>
                              <a:ext cx="5721350" cy="4445"/>
                              <a:chOff x="1433" y="789"/>
                              <a:chExt cx="9010" cy="7"/>
                            </a:xfrm>
                          </wpg:grpSpPr>
                          <wps:wsp>
                            <wps:cNvPr id="1708404955" name="Rectangle 1708404955"/>
                            <wps:cNvSpPr/>
                            <wps:spPr>
                              <a:xfrm>
                                <a:off x="1433" y="789"/>
                                <a:ext cx="900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26F73E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8135858" name="Freeform: Shape 1878135858"/>
                            <wps:cNvSpPr/>
                            <wps:spPr>
                              <a:xfrm>
                                <a:off x="1440" y="796"/>
                                <a:ext cx="636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60" h="120000" extrusionOk="0">
                                    <a:moveTo>
                                      <a:pt x="0" y="0"/>
                                    </a:moveTo>
                                    <a:lnTo>
                                      <a:pt x="636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5544494" name="Freeform: Shape 1875544494"/>
                            <wps:cNvSpPr/>
                            <wps:spPr>
                              <a:xfrm>
                                <a:off x="7803" y="796"/>
                                <a:ext cx="264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40" h="120000" extrusionOk="0">
                                    <a:moveTo>
                                      <a:pt x="0" y="0"/>
                                    </a:moveTo>
                                    <a:lnTo>
                                      <a:pt x="264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C9CFAC" id="Group 1519040296" o:spid="_x0000_s1061" style="position:absolute;margin-left:4.65pt;margin-top:39.45pt;width:450.9pt;height:.75pt;z-index:-251649024;mso-wrap-distance-left:0;mso-wrap-distance-right:0" coordorigin="24827,37751" coordsize="5726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">
                <v:group id="Group 1952035058" o:spid="_x0000_s1062" style="position:absolute;left:24827;top:37752;width:57265;height:95" coordorigin="24827,37748" coordsize="57213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">
                  <v:rect id="Rectangle 1741038243" o:spid="_x0000_s1063" style="position:absolute;left:24827;top:37748;width:57214;height: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2397499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47667768" o:spid="_x0000_s1064" style="position:absolute;left:24827;top:37752;width:57214;height:44" coordorigin="1433,789" coordsize="901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">
                    <v:rect id="Rectangle 1708404955" o:spid="_x0000_s1065" style="position:absolute;left:1433;top:789;width:90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4D26F73E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878135858" o:spid="_x0000_s1066" style="position:absolute;left:1440;top:796;width:6360;height:0;visibility:visible;mso-wrap-style:square;v-text-anchor:middle" coordsize="6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" path="m,l636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  <v:shape id="Freeform: Shape 1875544494" o:spid="_x0000_s1067" style="position:absolute;left:7803;top:796;width:2640;height:0;visibility:visible;mso-wrap-style:square;v-text-anchor:middle" coordsize="26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" path="m,l264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3504D9CC" w14:textId="77777777" w:rsidR="00C7474D" w:rsidRDefault="00C7474D">
      <w:pPr>
        <w:pBdr>
          <w:top w:val="nil"/>
          <w:left w:val="nil"/>
          <w:bottom w:val="nil"/>
          <w:right w:val="nil"/>
          <w:between w:val="nil"/>
        </w:pBdr>
        <w:ind w:left="821"/>
        <w:rPr>
          <w:color w:val="000000"/>
          <w:sz w:val="22"/>
          <w:szCs w:val="22"/>
        </w:rPr>
      </w:pPr>
    </w:p>
    <w:p w14:paraId="162435F0" w14:textId="77777777" w:rsidR="00C7474D" w:rsidRDefault="00000000">
      <w:pPr>
        <w:spacing w:before="29" w:line="260" w:lineRule="auto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>Results: (Steps with screenshots)</w: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hidden="0" allowOverlap="1" wp14:anchorId="5FB20E20" wp14:editId="4CD4CA86">
                <wp:simplePos x="0" y="0"/>
                <wp:positionH relativeFrom="column">
                  <wp:posOffset>175258</wp:posOffset>
                </wp:positionH>
                <wp:positionV relativeFrom="paragraph">
                  <wp:posOffset>550545</wp:posOffset>
                </wp:positionV>
                <wp:extent cx="5647690" cy="6350"/>
                <wp:effectExtent l="0" t="0" r="0" b="0"/>
                <wp:wrapNone/>
                <wp:docPr id="1519040289" name="Group 1519040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690" cy="6350"/>
                          <a:chOff x="2522150" y="3775225"/>
                          <a:chExt cx="5647700" cy="9550"/>
                        </a:xfrm>
                      </wpg:grpSpPr>
                      <wpg:grpSp>
                        <wpg:cNvPr id="1176288377" name="Group 1176288377"/>
                        <wpg:cNvGrpSpPr/>
                        <wpg:grpSpPr>
                          <a:xfrm>
                            <a:off x="2522155" y="3776825"/>
                            <a:ext cx="5647690" cy="6350"/>
                            <a:chOff x="3373050" y="3774600"/>
                            <a:chExt cx="5647700" cy="9550"/>
                          </a:xfrm>
                        </wpg:grpSpPr>
                        <wps:wsp>
                          <wps:cNvPr id="624975947" name="Rectangle 624975947"/>
                          <wps:cNvSpPr/>
                          <wps:spPr>
                            <a:xfrm>
                              <a:off x="3373050" y="3774600"/>
                              <a:ext cx="56477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3D3DC2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32182654" name="Group 2132182654"/>
                          <wpg:cNvGrpSpPr/>
                          <wpg:grpSpPr>
                            <a:xfrm>
                              <a:off x="3373056" y="3776825"/>
                              <a:ext cx="5647675" cy="6350"/>
                              <a:chOff x="0" y="0"/>
                              <a:chExt cx="5647675" cy="6350"/>
                            </a:xfrm>
                          </wpg:grpSpPr>
                          <wps:wsp>
                            <wps:cNvPr id="300890080" name="Rectangle 300890080"/>
                            <wps:cNvSpPr/>
                            <wps:spPr>
                              <a:xfrm>
                                <a:off x="0" y="0"/>
                                <a:ext cx="5647675" cy="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0C03FF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2293421" name="Freeform: Shape 242293421"/>
                            <wps:cNvSpPr/>
                            <wps:spPr>
                              <a:xfrm>
                                <a:off x="2540" y="2540"/>
                                <a:ext cx="52578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57800" h="1" extrusionOk="0">
                                    <a:moveTo>
                                      <a:pt x="0" y="0"/>
                                    </a:moveTo>
                                    <a:lnTo>
                                      <a:pt x="525780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454545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3059476" name="Freeform: Shape 883059476"/>
                            <wps:cNvSpPr/>
                            <wps:spPr>
                              <a:xfrm>
                                <a:off x="5262880" y="2540"/>
                                <a:ext cx="38163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1635" h="1" extrusionOk="0">
                                    <a:moveTo>
                                      <a:pt x="0" y="0"/>
                                    </a:moveTo>
                                    <a:lnTo>
                                      <a:pt x="38100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454545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B20E20" id="Group 1519040289" o:spid="_x0000_s1068" style="position:absolute;left:0;text-align:left;margin-left:13.8pt;margin-top:43.35pt;width:444.7pt;height:.5pt;z-index:-251648000;mso-wrap-distance-left:0;mso-wrap-distance-right:0" coordorigin="25221,37752" coordsize="5647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">
                <v:group id="Group 1176288377" o:spid="_x0000_s1069" style="position:absolute;left:25221;top:37768;width:56477;height:63" coordorigin="33730,37746" coordsize="56477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">
                  <v:rect id="Rectangle 624975947" o:spid="_x0000_s1070" style="position:absolute;left:33730;top:37746;width:56477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B3D3DC2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132182654" o:spid="_x0000_s1071" style="position:absolute;left:33730;top:37768;width:56477;height:63" coordsize="56476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">
                    <v:rect id="Rectangle 300890080" o:spid="_x0000_s1072" style="position:absolute;width:56476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100C03FF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242293421" o:spid="_x0000_s1073" style="position:absolute;left:25;top:25;width:52578;height:0;visibility:visible;mso-wrap-style:square;v-text-anchor:middle" coordsize="52578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" path="m,l5257800,e" filled="f" strokecolor="#454545">
                      <v:stroke startarrowwidth="narrow" startarrowlength="short" endarrowwidth="narrow" endarrowlength="short"/>
                      <v:path arrowok="t" o:extrusionok="f"/>
                    </v:shape>
                    <v:shape id="Freeform: Shape 883059476" o:spid="_x0000_s1074" style="position:absolute;left:52628;top:25;width:3817;height:0;visibility:visible;mso-wrap-style:square;v-text-anchor:middle" coordsize="38163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" path="m,l381000,e" filled="f" strokecolor="#454545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545EB001" w14:textId="77777777" w:rsidR="00FF4398" w:rsidRDefault="00FF4398">
      <w:pPr>
        <w:spacing w:before="29"/>
        <w:ind w:left="100"/>
        <w:rPr>
          <w:b/>
          <w:bCs/>
          <w:sz w:val="24"/>
          <w:szCs w:val="24"/>
        </w:rPr>
      </w:pPr>
    </w:p>
    <w:p w14:paraId="53C244CD" w14:textId="77777777" w:rsidR="00FF4398" w:rsidRDefault="00FF4398">
      <w:pPr>
        <w:spacing w:before="29"/>
        <w:ind w:left="100"/>
        <w:rPr>
          <w:b/>
          <w:bCs/>
          <w:sz w:val="24"/>
          <w:szCs w:val="24"/>
        </w:rPr>
      </w:pPr>
    </w:p>
    <w:p w14:paraId="607358C8" w14:textId="77777777" w:rsidR="00FF4398" w:rsidRDefault="00FF4398">
      <w:pPr>
        <w:spacing w:before="29"/>
        <w:ind w:left="100"/>
        <w:rPr>
          <w:b/>
          <w:bCs/>
          <w:sz w:val="24"/>
          <w:szCs w:val="24"/>
        </w:rPr>
      </w:pPr>
    </w:p>
    <w:p w14:paraId="0E7CA0AD" w14:textId="5ED65B24" w:rsidR="00C7474D" w:rsidRDefault="00000000">
      <w:pPr>
        <w:spacing w:before="29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>Outcomes:</w:t>
      </w:r>
    </w:p>
    <w:p w14:paraId="5E2CC6D7" w14:textId="77777777" w:rsidR="00C7474D" w:rsidRDefault="00C7474D">
      <w:pPr>
        <w:spacing w:before="2"/>
        <w:rPr>
          <w:sz w:val="24"/>
          <w:szCs w:val="24"/>
        </w:rPr>
      </w:pPr>
    </w:p>
    <w:p w14:paraId="76D51692" w14:textId="77777777" w:rsidR="00C7474D" w:rsidRDefault="00C7474D">
      <w:pPr>
        <w:pBdr>
          <w:bottom w:val="single" w:sz="4" w:space="1" w:color="000000"/>
        </w:pBdr>
        <w:spacing w:line="200" w:lineRule="auto"/>
      </w:pPr>
    </w:p>
    <w:p w14:paraId="67CFD187" w14:textId="77777777" w:rsidR="00C7474D" w:rsidRDefault="00C7474D">
      <w:pPr>
        <w:spacing w:line="200" w:lineRule="auto"/>
      </w:pPr>
    </w:p>
    <w:p w14:paraId="2AA616DD" w14:textId="77777777" w:rsidR="00C7474D" w:rsidRDefault="00C7474D">
      <w:pPr>
        <w:spacing w:line="200" w:lineRule="auto"/>
      </w:pPr>
    </w:p>
    <w:p w14:paraId="40C7E890" w14:textId="77777777" w:rsidR="00C7474D" w:rsidRDefault="00000000">
      <w:pPr>
        <w:spacing w:line="20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hidden="0" allowOverlap="1" wp14:anchorId="78175517" wp14:editId="32284E3D">
                <wp:simplePos x="0" y="0"/>
                <wp:positionH relativeFrom="column">
                  <wp:posOffset>-34288</wp:posOffset>
                </wp:positionH>
                <wp:positionV relativeFrom="paragraph">
                  <wp:posOffset>47625</wp:posOffset>
                </wp:positionV>
                <wp:extent cx="5646420" cy="6350"/>
                <wp:effectExtent l="0" t="0" r="0" b="0"/>
                <wp:wrapNone/>
                <wp:docPr id="1519040293" name="Group 1519040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6420" cy="6350"/>
                          <a:chOff x="2522775" y="3775225"/>
                          <a:chExt cx="5646450" cy="9550"/>
                        </a:xfrm>
                      </wpg:grpSpPr>
                      <wpg:grpSp>
                        <wpg:cNvPr id="580091180" name="Group 580091180"/>
                        <wpg:cNvGrpSpPr/>
                        <wpg:grpSpPr>
                          <a:xfrm>
                            <a:off x="2522790" y="3776825"/>
                            <a:ext cx="5646420" cy="6350"/>
                            <a:chOff x="2522775" y="3775225"/>
                            <a:chExt cx="5643275" cy="9550"/>
                          </a:xfrm>
                        </wpg:grpSpPr>
                        <wps:wsp>
                          <wps:cNvPr id="391020731" name="Rectangle 391020731"/>
                          <wps:cNvSpPr/>
                          <wps:spPr>
                            <a:xfrm>
                              <a:off x="2522775" y="3775225"/>
                              <a:ext cx="5643275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613D19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26197371" name="Group 1426197371"/>
                          <wpg:cNvGrpSpPr/>
                          <wpg:grpSpPr>
                            <a:xfrm>
                              <a:off x="2522790" y="3776825"/>
                              <a:ext cx="5643245" cy="3175"/>
                              <a:chOff x="1436" y="21"/>
                              <a:chExt cx="8887" cy="5"/>
                            </a:xfrm>
                          </wpg:grpSpPr>
                          <wps:wsp>
                            <wps:cNvPr id="2023846047" name="Rectangle 2023846047"/>
                            <wps:cNvSpPr/>
                            <wps:spPr>
                              <a:xfrm>
                                <a:off x="1436" y="21"/>
                                <a:ext cx="8875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39B23C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81166096" name="Freeform: Shape 1981166096"/>
                            <wps:cNvSpPr/>
                            <wps:spPr>
                              <a:xfrm>
                                <a:off x="1440" y="26"/>
                                <a:ext cx="588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80" h="120000" extrusionOk="0">
                                    <a:moveTo>
                                      <a:pt x="0" y="0"/>
                                    </a:moveTo>
                                    <a:lnTo>
                                      <a:pt x="588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454545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12954966" name="Freeform: Shape 2012954966"/>
                            <wps:cNvSpPr/>
                            <wps:spPr>
                              <a:xfrm>
                                <a:off x="7323" y="26"/>
                                <a:ext cx="30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0" h="120000" extrusionOk="0">
                                    <a:moveTo>
                                      <a:pt x="0" y="0"/>
                                    </a:moveTo>
                                    <a:lnTo>
                                      <a:pt x="300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454545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175517" id="Group 1519040293" o:spid="_x0000_s1075" style="position:absolute;margin-left:-2.7pt;margin-top:3.75pt;width:444.6pt;height:.5pt;z-index:-251645952;mso-wrap-distance-left:0;mso-wrap-distance-right:0" coordorigin="25227,37752" coordsize="564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">
                <v:group id="Group 580091180" o:spid="_x0000_s1076" style="position:absolute;left:25227;top:37768;width:56465;height:63" coordorigin="25227,37752" coordsize="56432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">
                  <v:rect id="Rectangle 391020731" o:spid="_x0000_s1077" style="position:absolute;left:25227;top:37752;width:5643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4613D19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426197371" o:spid="_x0000_s1078" style="position:absolute;left:25227;top:37768;width:56433;height:32" coordorigin="1436,21" coordsize="888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">
                    <v:rect id="Rectangle 2023846047" o:spid="_x0000_s1079" style="position:absolute;left:1436;top:21;width:887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939B23C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981166096" o:spid="_x0000_s1080" style="position:absolute;left:1440;top:26;width:5880;height:0;visibility:visible;mso-wrap-style:square;v-text-anchor:middle" coordsize="588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" path="m,l5880,e" filled="f" strokecolor="#454545">
                      <v:stroke startarrowwidth="narrow" startarrowlength="short" endarrowwidth="narrow" endarrowlength="short"/>
                      <v:path arrowok="t" o:extrusionok="f"/>
                    </v:shape>
                    <v:shape id="Freeform: Shape 2012954966" o:spid="_x0000_s1081" style="position:absolute;left:7323;top:26;width:3000;height:0;visibility:visible;mso-wrap-style:square;v-text-anchor:middle" coordsize="3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" path="m,l3000,e" filled="f" strokecolor="#454545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5031B2B4" w14:textId="77777777" w:rsidR="00C7474D" w:rsidRDefault="00C7474D">
      <w:pPr>
        <w:spacing w:line="200" w:lineRule="auto"/>
      </w:pPr>
    </w:p>
    <w:p w14:paraId="1DA18DCB" w14:textId="77777777" w:rsidR="00C7474D" w:rsidRDefault="00000000">
      <w:pPr>
        <w:spacing w:before="29" w:line="260" w:lineRule="auto"/>
        <w:ind w:left="100"/>
        <w:rPr>
          <w:sz w:val="24"/>
          <w:szCs w:val="24"/>
        </w:rPr>
      </w:pPr>
      <w:bookmarkStart w:id="1" w:name="_heading=h.8z1ofchy9gs5" w:colFirst="0" w:colLast="0"/>
      <w:bookmarkEnd w:id="1"/>
      <w:r>
        <w:rPr>
          <w:b/>
          <w:bCs/>
          <w:sz w:val="24"/>
          <w:szCs w:val="24"/>
        </w:rPr>
        <w:t>Conclusion: (Conclusion to be based on the objectives and outcomes achieved)</w:t>
      </w:r>
    </w:p>
    <w:p w14:paraId="59C95586" w14:textId="77777777" w:rsidR="00C7474D" w:rsidRDefault="00C7474D">
      <w:pPr>
        <w:spacing w:line="200" w:lineRule="auto"/>
      </w:pPr>
    </w:p>
    <w:p w14:paraId="1BE2D90A" w14:textId="77777777" w:rsidR="00C7474D" w:rsidRDefault="00C7474D">
      <w:pPr>
        <w:pBdr>
          <w:bottom w:val="single" w:sz="4" w:space="1" w:color="000000"/>
        </w:pBdr>
        <w:spacing w:line="200" w:lineRule="auto"/>
      </w:pPr>
    </w:p>
    <w:p w14:paraId="68AD0290" w14:textId="77777777" w:rsidR="00C7474D" w:rsidRDefault="00C7474D">
      <w:pPr>
        <w:spacing w:line="200" w:lineRule="auto"/>
      </w:pPr>
    </w:p>
    <w:p w14:paraId="5048356A" w14:textId="77777777" w:rsidR="00C7474D" w:rsidRDefault="00C7474D">
      <w:pPr>
        <w:spacing w:line="200" w:lineRule="auto"/>
      </w:pPr>
    </w:p>
    <w:p w14:paraId="7D35FAF2" w14:textId="77777777" w:rsidR="00C7474D" w:rsidRDefault="00C7474D">
      <w:pPr>
        <w:pBdr>
          <w:bottom w:val="single" w:sz="4" w:space="1" w:color="000000"/>
        </w:pBdr>
        <w:spacing w:line="200" w:lineRule="auto"/>
      </w:pPr>
    </w:p>
    <w:p w14:paraId="1AE91525" w14:textId="77777777" w:rsidR="00C7474D" w:rsidRDefault="00C7474D">
      <w:pPr>
        <w:spacing w:line="200" w:lineRule="auto"/>
      </w:pPr>
    </w:p>
    <w:p w14:paraId="7ADCF066" w14:textId="77777777" w:rsidR="00C7474D" w:rsidRDefault="00C7474D">
      <w:pPr>
        <w:spacing w:line="200" w:lineRule="auto"/>
      </w:pPr>
    </w:p>
    <w:p w14:paraId="08FF6F98" w14:textId="77777777" w:rsidR="00C7474D" w:rsidRDefault="00000000">
      <w:pPr>
        <w:spacing w:before="29"/>
        <w:rPr>
          <w:sz w:val="24"/>
          <w:szCs w:val="24"/>
        </w:rPr>
      </w:pPr>
      <w:r>
        <w:rPr>
          <w:b/>
          <w:bCs/>
          <w:sz w:val="24"/>
          <w:szCs w:val="24"/>
        </w:rPr>
        <w:t>Grade: AA / AB / BB / BC / CC / CD /DD</w:t>
      </w:r>
    </w:p>
    <w:p w14:paraId="4A68DB7B" w14:textId="77777777" w:rsidR="00C7474D" w:rsidRDefault="00C7474D">
      <w:pPr>
        <w:spacing w:line="140" w:lineRule="auto"/>
        <w:rPr>
          <w:sz w:val="15"/>
          <w:szCs w:val="15"/>
        </w:rPr>
      </w:pPr>
    </w:p>
    <w:p w14:paraId="33B8DF8B" w14:textId="77777777" w:rsidR="00C7474D" w:rsidRDefault="00C7474D">
      <w:pPr>
        <w:spacing w:line="200" w:lineRule="auto"/>
      </w:pPr>
    </w:p>
    <w:p w14:paraId="56649383" w14:textId="77777777" w:rsidR="00C7474D" w:rsidRDefault="00C7474D">
      <w:pPr>
        <w:spacing w:line="200" w:lineRule="auto"/>
      </w:pPr>
    </w:p>
    <w:p w14:paraId="6B7BF562" w14:textId="77777777" w:rsidR="00C7474D" w:rsidRDefault="00000000">
      <w:pPr>
        <w:spacing w:line="2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Signature of faculty in-charge with date</w:t>
      </w: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hidden="0" allowOverlap="1" wp14:anchorId="4F4E4FCD" wp14:editId="0A585CEB">
                <wp:simplePos x="0" y="0"/>
                <wp:positionH relativeFrom="column">
                  <wp:posOffset>173355</wp:posOffset>
                </wp:positionH>
                <wp:positionV relativeFrom="paragraph">
                  <wp:posOffset>516255</wp:posOffset>
                </wp:positionV>
                <wp:extent cx="5726430" cy="9525"/>
                <wp:effectExtent l="0" t="0" r="0" b="0"/>
                <wp:wrapNone/>
                <wp:docPr id="1519040298" name="Group 1519040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430" cy="9525"/>
                          <a:chOff x="2482775" y="3775050"/>
                          <a:chExt cx="5726450" cy="9725"/>
                        </a:xfrm>
                      </wpg:grpSpPr>
                      <wpg:grpSp>
                        <wpg:cNvPr id="1997378446" name="Group 1997378446"/>
                        <wpg:cNvGrpSpPr/>
                        <wpg:grpSpPr>
                          <a:xfrm>
                            <a:off x="2482785" y="3775238"/>
                            <a:ext cx="5726430" cy="9525"/>
                            <a:chOff x="3333675" y="3774875"/>
                            <a:chExt cx="5726450" cy="9900"/>
                          </a:xfrm>
                        </wpg:grpSpPr>
                        <wps:wsp>
                          <wps:cNvPr id="538248470" name="Rectangle 538248470"/>
                          <wps:cNvSpPr/>
                          <wps:spPr>
                            <a:xfrm>
                              <a:off x="3333675" y="3774875"/>
                              <a:ext cx="5726450" cy="9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688470" w14:textId="77777777" w:rsidR="00C7474D" w:rsidRDefault="00C747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94050106" name="Group 994050106"/>
                          <wpg:cNvGrpSpPr/>
                          <wpg:grpSpPr>
                            <a:xfrm>
                              <a:off x="3333685" y="3775238"/>
                              <a:ext cx="5726425" cy="9525"/>
                              <a:chOff x="0" y="0"/>
                              <a:chExt cx="5726425" cy="9525"/>
                            </a:xfrm>
                          </wpg:grpSpPr>
                          <wps:wsp>
                            <wps:cNvPr id="2135115689" name="Rectangle 2135115689"/>
                            <wps:cNvSpPr/>
                            <wps:spPr>
                              <a:xfrm>
                                <a:off x="0" y="0"/>
                                <a:ext cx="5726425" cy="9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E75A09" w14:textId="77777777" w:rsidR="00C7474D" w:rsidRDefault="00C7474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7201155" name="Freeform: Shape 317201155"/>
                            <wps:cNvSpPr/>
                            <wps:spPr>
                              <a:xfrm>
                                <a:off x="4445" y="4445"/>
                                <a:ext cx="53340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334000" h="1" extrusionOk="0">
                                    <a:moveTo>
                                      <a:pt x="0" y="0"/>
                                    </a:moveTo>
                                    <a:lnTo>
                                      <a:pt x="53340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1380859" name="Freeform: Shape 391380859"/>
                            <wps:cNvSpPr/>
                            <wps:spPr>
                              <a:xfrm>
                                <a:off x="5340985" y="4445"/>
                                <a:ext cx="381000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1000" h="1" extrusionOk="0">
                                    <a:moveTo>
                                      <a:pt x="0" y="0"/>
                                    </a:moveTo>
                                    <a:lnTo>
                                      <a:pt x="381000" y="0"/>
                                    </a:lnTo>
                                  </a:path>
                                </a:pathLst>
                              </a:custGeom>
                              <a:noFill/>
                              <a:ln w="9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4E4FCD" id="Group 1519040298" o:spid="_x0000_s1082" style="position:absolute;margin-left:13.65pt;margin-top:40.65pt;width:450.9pt;height:.75pt;z-index:-251644928;mso-wrap-distance-left:0;mso-wrap-distance-right:0" coordorigin="24827,37750" coordsize="57264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">
                <v:group id="Group 1997378446" o:spid="_x0000_s1083" style="position:absolute;left:24827;top:37752;width:57265;height:95" coordorigin="33336,37748" coordsize="5726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">
                  <v:rect id="Rectangle 538248470" o:spid="_x0000_s1084" style="position:absolute;left:33336;top:37748;width:57265;height: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" filled="f" stroked="f">
                    <v:textbox inset="2.53958mm,2.53958mm,2.53958mm,2.53958mm">
                      <w:txbxContent>
                        <w:p w14:paraId="5E688470" w14:textId="77777777" w:rsidR="00C7474D" w:rsidRDefault="00C747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994050106" o:spid="_x0000_s1085" style="position:absolute;left:33336;top:37752;width:57265;height:95" coordsize="57264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">
                    <v:rect id="Rectangle 2135115689" o:spid="_x0000_s1086" style="position:absolute;width:57264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21E75A09" w14:textId="77777777" w:rsidR="00C7474D" w:rsidRDefault="00C7474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317201155" o:spid="_x0000_s1087" style="position:absolute;left:44;top:44;width:53340;height:0;visibility:visible;mso-wrap-style:square;v-text-anchor:middle" coordsize="53340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" path="m,l53340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  <v:shape id="Freeform: Shape 391380859" o:spid="_x0000_s1088" style="position:absolute;left:53409;top:44;width:3810;height:0;visibility:visible;mso-wrap-style:square;v-text-anchor:middle" coordsize="3810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" path="m,l381000,e" filled="f" strokeweight=".26667mm">
                      <v:stroke startarrowwidth="narrow" startarrowlength="short" endarrowwidth="narrow" endarrowlength="short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0D81A6EB" w14:textId="77777777" w:rsidR="00C7474D" w:rsidRDefault="00C7474D">
      <w:pPr>
        <w:spacing w:line="200" w:lineRule="auto"/>
      </w:pPr>
    </w:p>
    <w:p w14:paraId="41ED31A7" w14:textId="77777777" w:rsidR="00C7474D" w:rsidRDefault="00C7474D">
      <w:pPr>
        <w:spacing w:line="200" w:lineRule="auto"/>
      </w:pPr>
    </w:p>
    <w:p w14:paraId="4396BAEB" w14:textId="77777777" w:rsidR="00C7474D" w:rsidRDefault="00C7474D">
      <w:pPr>
        <w:spacing w:line="200" w:lineRule="auto"/>
      </w:pPr>
    </w:p>
    <w:p w14:paraId="088DAEC1" w14:textId="77777777" w:rsidR="00C7474D" w:rsidRDefault="00C7474D">
      <w:pPr>
        <w:spacing w:before="4" w:line="200" w:lineRule="auto"/>
      </w:pPr>
    </w:p>
    <w:p w14:paraId="3E75CC60" w14:textId="77777777" w:rsidR="00C7474D" w:rsidRDefault="00000000">
      <w:pPr>
        <w:spacing w:before="29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>References:</w:t>
      </w:r>
    </w:p>
    <w:p w14:paraId="482E436F" w14:textId="77777777" w:rsidR="00C7474D" w:rsidRDefault="00000000">
      <w:pPr>
        <w:spacing w:before="2"/>
        <w:ind w:left="100"/>
        <w:rPr>
          <w:sz w:val="24"/>
          <w:szCs w:val="24"/>
        </w:rPr>
      </w:pPr>
      <w:r>
        <w:rPr>
          <w:b/>
          <w:bCs/>
          <w:sz w:val="24"/>
          <w:szCs w:val="24"/>
        </w:rPr>
        <w:t>Websites:</w:t>
      </w:r>
    </w:p>
    <w:p w14:paraId="7E8FF596" w14:textId="77777777" w:rsidR="00C7474D" w:rsidRDefault="00C7474D">
      <w:pPr>
        <w:spacing w:line="200" w:lineRule="auto"/>
      </w:pPr>
    </w:p>
    <w:p w14:paraId="73CD704D" w14:textId="77777777" w:rsidR="00C7474D" w:rsidRDefault="00C7474D">
      <w:pPr>
        <w:spacing w:line="200" w:lineRule="auto"/>
      </w:pPr>
    </w:p>
    <w:p w14:paraId="2B5A4112" w14:textId="77777777" w:rsidR="00C7474D" w:rsidRDefault="00C7474D">
      <w:pPr>
        <w:spacing w:line="200" w:lineRule="auto"/>
      </w:pPr>
    </w:p>
    <w:sectPr w:rsidR="00C7474D">
      <w:pgSz w:w="11920" w:h="16840"/>
      <w:pgMar w:top="1260" w:right="1320" w:bottom="280" w:left="1340" w:header="1054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5193" w14:textId="77777777" w:rsidR="008E728A" w:rsidRDefault="008E728A">
      <w:r>
        <w:separator/>
      </w:r>
    </w:p>
  </w:endnote>
  <w:endnote w:type="continuationSeparator" w:id="0">
    <w:p w14:paraId="05DAE52F" w14:textId="77777777" w:rsidR="008E728A" w:rsidRDefault="008E7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35BC5F0-2AFD-42DD-BAFD-0418FD722080}"/>
    <w:embedBold r:id="rId2" w:fontKey="{E2B3E269-6ABC-4023-8449-2EEF3B3C7EC8}"/>
    <w:embedBoldItalic r:id="rId3" w:fontKey="{6A9EC2EF-3E9A-4C98-987C-02BE1FFA57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239E53C-D376-4DCA-86B2-361551D10543}"/>
    <w:embedBold r:id="rId5" w:fontKey="{C456DF69-0AF3-4789-B059-B91330DD2BBA}"/>
    <w:embedItalic r:id="rId6" w:fontKey="{BF89CF6D-3ED8-4FE3-B0E1-439756A33089}"/>
    <w:embedBoldItalic r:id="rId7" w:fontKey="{74F57AB7-F324-4902-8A09-DE2CCA93A47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F6A0A54-BEAE-4FEA-937D-5A114BC6CC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AE4F4683-8325-43E0-A22D-A0DFE4F37F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27BD3" w14:textId="77777777" w:rsidR="00C7474D" w:rsidRDefault="00000000">
    <w:pPr>
      <w:spacing w:line="200" w:lineRule="auto"/>
      <w:jc w:val="center"/>
      <w:rPr>
        <w:sz w:val="18"/>
        <w:szCs w:val="18"/>
      </w:rPr>
    </w:pPr>
    <w:r>
      <w:rPr>
        <w:color w:val="000000"/>
        <w:sz w:val="18"/>
        <w:szCs w:val="18"/>
      </w:rPr>
      <w:t xml:space="preserve">Somaiya </w:t>
    </w:r>
    <w:proofErr w:type="spellStart"/>
    <w:r>
      <w:rPr>
        <w:color w:val="000000"/>
        <w:sz w:val="18"/>
        <w:szCs w:val="18"/>
      </w:rPr>
      <w:t>Vidyavihar</w:t>
    </w:r>
    <w:proofErr w:type="spellEnd"/>
    <w:r>
      <w:rPr>
        <w:color w:val="000000"/>
        <w:sz w:val="18"/>
        <w:szCs w:val="18"/>
      </w:rPr>
      <w:t xml:space="preserve">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C6079" w14:textId="77777777" w:rsidR="008E728A" w:rsidRDefault="008E728A">
      <w:r>
        <w:separator/>
      </w:r>
    </w:p>
  </w:footnote>
  <w:footnote w:type="continuationSeparator" w:id="0">
    <w:p w14:paraId="0147575E" w14:textId="77777777" w:rsidR="008E728A" w:rsidRDefault="008E7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B366" w14:textId="77777777" w:rsidR="00C7474D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42117A26" wp14:editId="3387C944">
              <wp:simplePos x="0" y="0"/>
              <wp:positionH relativeFrom="page">
                <wp:posOffset>152400</wp:posOffset>
              </wp:positionH>
              <wp:positionV relativeFrom="page">
                <wp:posOffset>-3047999</wp:posOffset>
              </wp:positionV>
              <wp:extent cx="428625" cy="9105900"/>
              <wp:effectExtent l="0" t="0" r="0" b="0"/>
              <wp:wrapNone/>
              <wp:docPr id="1519040290" name="Group 1519040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625" cy="9105900"/>
                        <a:chOff x="5131675" y="0"/>
                        <a:chExt cx="428650" cy="7560000"/>
                      </a:xfrm>
                    </wpg:grpSpPr>
                    <wpg:grpSp>
                      <wpg:cNvPr id="1510928170" name="Group 1510928170"/>
                      <wpg:cNvGrpSpPr/>
                      <wpg:grpSpPr>
                        <a:xfrm>
                          <a:off x="5131688" y="0"/>
                          <a:ext cx="428625" cy="7560000"/>
                          <a:chOff x="0" y="0"/>
                          <a:chExt cx="428625" cy="9105900"/>
                        </a:xfrm>
                      </wpg:grpSpPr>
                      <wps:wsp>
                        <wps:cNvPr id="1502520927" name="Rectangle 1502520927"/>
                        <wps:cNvSpPr/>
                        <wps:spPr>
                          <a:xfrm>
                            <a:off x="0" y="0"/>
                            <a:ext cx="428625" cy="910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090A84" w14:textId="77777777" w:rsidR="00C7474D" w:rsidRDefault="00C7474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98449" cy="910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" name="Shape 2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88924" y="5461"/>
                            <a:ext cx="139700" cy="6659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42117A26" id="Group 1519040290" o:spid="_x0000_s1089" style="position:absolute;margin-left:12pt;margin-top:-240pt;width:33.75pt;height:717pt;z-index:251658240;mso-wrap-distance-left:0;mso-wrap-distance-right:0;mso-position-horizontal-relative:page;mso-position-vertical-relative:page" coordorigin="51316" coordsize="4286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">
              <v:group id="Group 1510928170" o:spid="_x0000_s1090" style="position:absolute;left:51316;width:4287;height:75600" coordsize="4286,9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">
                <v:rect id="Rectangle 1502520927" o:spid="_x0000_s1091" style="position:absolute;width:4286;height:91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" filled="f" stroked="f">
                  <v:textbox inset="2.53958mm,2.53958mm,2.53958mm,2.53958mm">
                    <w:txbxContent>
                      <w:p w14:paraId="23090A84" w14:textId="77777777" w:rsidR="00C7474D" w:rsidRDefault="00C7474D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9" o:spid="_x0000_s1092" type="#_x0000_t75" style="position:absolute;width:2984;height:910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">
                  <v:imagedata r:id="rId3" o:title=""/>
                </v:shape>
                <v:shape id="Shape 20" o:spid="_x0000_s1093" type="#_x0000_t75" style="position:absolute;left:2889;top:54;width:1397;height:665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">
                  <v:imagedata r:id="rId4" o:title=""/>
                </v:shape>
              </v:group>
              <w10:wrap anchorx="page" anchory="page"/>
            </v:group>
          </w:pict>
        </mc:Fallback>
      </mc:AlternateContent>
    </w:r>
  </w:p>
  <w:tbl>
    <w:tblPr>
      <w:tblStyle w:val="a0"/>
      <w:tblW w:w="10620" w:type="dxa"/>
      <w:tblInd w:w="-5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750"/>
      <w:gridCol w:w="252"/>
      <w:gridCol w:w="3618"/>
    </w:tblGrid>
    <w:tr w:rsidR="00C7474D" w14:paraId="799C29A4" w14:textId="77777777">
      <w:trPr>
        <w:trHeight w:val="907"/>
      </w:trPr>
      <w:tc>
        <w:tcPr>
          <w:tcW w:w="6750" w:type="dxa"/>
        </w:tcPr>
        <w:p w14:paraId="53781729" w14:textId="77777777" w:rsidR="00C747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120"/>
            <w:ind w:firstLine="255"/>
            <w:rPr>
              <w:color w:val="000000"/>
            </w:rPr>
          </w:pPr>
          <w:r>
            <w:rPr>
              <w:b/>
              <w:bCs/>
              <w:noProof/>
            </w:rPr>
            <w:drawing>
              <wp:inline distT="0" distB="0" distL="0" distR="0" wp14:anchorId="7B40F7C9" wp14:editId="066EE22B">
                <wp:extent cx="1886290" cy="571603"/>
                <wp:effectExtent l="0" t="0" r="0" b="0"/>
                <wp:docPr id="1988776991" name="image7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jp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290" cy="57160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11D6832" w14:textId="77777777" w:rsidR="00C7474D" w:rsidRDefault="00C7474D">
          <w:pPr>
            <w:ind w:left="20" w:right="-33"/>
            <w:jc w:val="right"/>
            <w:rPr>
              <w:color w:val="000000"/>
            </w:rPr>
          </w:pPr>
        </w:p>
      </w:tc>
      <w:tc>
        <w:tcPr>
          <w:tcW w:w="252" w:type="dxa"/>
          <w:vAlign w:val="center"/>
        </w:tcPr>
        <w:p w14:paraId="20331A03" w14:textId="77777777" w:rsidR="00C7474D" w:rsidRDefault="00C7474D">
          <w:pPr>
            <w:spacing w:after="280"/>
            <w:jc w:val="center"/>
            <w:rPr>
              <w:color w:val="BC202E"/>
              <w:sz w:val="24"/>
              <w:szCs w:val="24"/>
            </w:rPr>
          </w:pPr>
        </w:p>
        <w:p w14:paraId="6379A261" w14:textId="77777777" w:rsidR="00C7474D" w:rsidRDefault="00C7474D">
          <w:pPr>
            <w:rPr>
              <w:sz w:val="24"/>
              <w:szCs w:val="24"/>
            </w:rPr>
          </w:pPr>
        </w:p>
        <w:p w14:paraId="4C575368" w14:textId="77777777" w:rsidR="00C7474D" w:rsidRDefault="00C7474D">
          <w:pPr>
            <w:rPr>
              <w:sz w:val="24"/>
              <w:szCs w:val="24"/>
            </w:rPr>
          </w:pPr>
        </w:p>
        <w:p w14:paraId="4D279366" w14:textId="77777777" w:rsidR="00C7474D" w:rsidRDefault="00C7474D">
          <w:pPr>
            <w:rPr>
              <w:sz w:val="24"/>
              <w:szCs w:val="24"/>
            </w:rPr>
          </w:pPr>
        </w:p>
      </w:tc>
      <w:tc>
        <w:tcPr>
          <w:tcW w:w="3618" w:type="dxa"/>
        </w:tcPr>
        <w:p w14:paraId="024E8900" w14:textId="77777777" w:rsidR="00C7474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66E740BE" wp14:editId="50ABB0E8">
                <wp:extent cx="889000" cy="508000"/>
                <wp:effectExtent l="0" t="0" r="0" b="0"/>
                <wp:docPr id="1549080194" name="image3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A close up of a sign&#10;&#10;Description automatically generated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" cy="50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9EA696B" w14:textId="77777777" w:rsidR="00C7474D" w:rsidRDefault="00C7474D">
          <w:pPr>
            <w:ind w:right="-33"/>
            <w:rPr>
              <w:color w:val="000000"/>
            </w:rPr>
          </w:pPr>
        </w:p>
        <w:p w14:paraId="50DAEBFD" w14:textId="77777777" w:rsidR="00C7474D" w:rsidRDefault="00000000">
          <w:pPr>
            <w:ind w:right="-33"/>
            <w:rPr>
              <w:color w:val="000000"/>
            </w:rPr>
          </w:pPr>
          <w:r>
            <w:rPr>
              <w:rFonts w:ascii="Calibri" w:eastAsia="Calibri" w:hAnsi="Calibri" w:cs="Calibri"/>
              <w:sz w:val="18"/>
              <w:szCs w:val="18"/>
            </w:rPr>
            <w:t>KJSSE/IT/TYBTECH /SEM-VI/CC/2025-26</w:t>
          </w:r>
        </w:p>
      </w:tc>
    </w:tr>
  </w:tbl>
  <w:p w14:paraId="76F66585" w14:textId="77777777" w:rsidR="00C7474D" w:rsidRDefault="00C7474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950C3"/>
    <w:multiLevelType w:val="multilevel"/>
    <w:tmpl w:val="1654E0C4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lowerLetter"/>
      <w:lvlText w:val="%2."/>
      <w:lvlJc w:val="left"/>
      <w:pPr>
        <w:ind w:left="1180" w:hanging="360"/>
      </w:pPr>
    </w:lvl>
    <w:lvl w:ilvl="2">
      <w:start w:val="1"/>
      <w:numFmt w:val="lowerRoman"/>
      <w:lvlText w:val="%3."/>
      <w:lvlJc w:val="right"/>
      <w:pPr>
        <w:ind w:left="1900" w:hanging="180"/>
      </w:pPr>
    </w:lvl>
    <w:lvl w:ilvl="3">
      <w:start w:val="1"/>
      <w:numFmt w:val="decimal"/>
      <w:lvlText w:val="%4."/>
      <w:lvlJc w:val="left"/>
      <w:pPr>
        <w:ind w:left="2620" w:hanging="360"/>
      </w:pPr>
    </w:lvl>
    <w:lvl w:ilvl="4">
      <w:start w:val="1"/>
      <w:numFmt w:val="lowerLetter"/>
      <w:lvlText w:val="%5."/>
      <w:lvlJc w:val="left"/>
      <w:pPr>
        <w:ind w:left="3340" w:hanging="360"/>
      </w:pPr>
    </w:lvl>
    <w:lvl w:ilvl="5">
      <w:start w:val="1"/>
      <w:numFmt w:val="lowerRoman"/>
      <w:lvlText w:val="%6."/>
      <w:lvlJc w:val="right"/>
      <w:pPr>
        <w:ind w:left="4060" w:hanging="180"/>
      </w:pPr>
    </w:lvl>
    <w:lvl w:ilvl="6">
      <w:start w:val="1"/>
      <w:numFmt w:val="decimal"/>
      <w:lvlText w:val="%7."/>
      <w:lvlJc w:val="left"/>
      <w:pPr>
        <w:ind w:left="4780" w:hanging="360"/>
      </w:pPr>
    </w:lvl>
    <w:lvl w:ilvl="7">
      <w:start w:val="1"/>
      <w:numFmt w:val="lowerLetter"/>
      <w:lvlText w:val="%8."/>
      <w:lvlJc w:val="left"/>
      <w:pPr>
        <w:ind w:left="5500" w:hanging="360"/>
      </w:pPr>
    </w:lvl>
    <w:lvl w:ilvl="8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1966048"/>
    <w:multiLevelType w:val="multilevel"/>
    <w:tmpl w:val="C42A3C58"/>
    <w:lvl w:ilvl="0">
      <w:start w:val="1"/>
      <w:numFmt w:val="decimal"/>
      <w:lvlText w:val="%1."/>
      <w:lvlJc w:val="left"/>
      <w:pPr>
        <w:ind w:left="821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41" w:hanging="360"/>
      </w:pPr>
    </w:lvl>
    <w:lvl w:ilvl="2">
      <w:start w:val="1"/>
      <w:numFmt w:val="lowerRoman"/>
      <w:lvlText w:val="%3."/>
      <w:lvlJc w:val="right"/>
      <w:pPr>
        <w:ind w:left="2261" w:hanging="180"/>
      </w:pPr>
    </w:lvl>
    <w:lvl w:ilvl="3">
      <w:start w:val="1"/>
      <w:numFmt w:val="decimal"/>
      <w:lvlText w:val="%4."/>
      <w:lvlJc w:val="left"/>
      <w:pPr>
        <w:ind w:left="2981" w:hanging="360"/>
      </w:pPr>
    </w:lvl>
    <w:lvl w:ilvl="4">
      <w:start w:val="1"/>
      <w:numFmt w:val="lowerLetter"/>
      <w:lvlText w:val="%5."/>
      <w:lvlJc w:val="left"/>
      <w:pPr>
        <w:ind w:left="3701" w:hanging="360"/>
      </w:pPr>
    </w:lvl>
    <w:lvl w:ilvl="5">
      <w:start w:val="1"/>
      <w:numFmt w:val="lowerRoman"/>
      <w:lvlText w:val="%6."/>
      <w:lvlJc w:val="right"/>
      <w:pPr>
        <w:ind w:left="4421" w:hanging="180"/>
      </w:pPr>
    </w:lvl>
    <w:lvl w:ilvl="6">
      <w:start w:val="1"/>
      <w:numFmt w:val="decimal"/>
      <w:lvlText w:val="%7."/>
      <w:lvlJc w:val="left"/>
      <w:pPr>
        <w:ind w:left="5141" w:hanging="360"/>
      </w:pPr>
    </w:lvl>
    <w:lvl w:ilvl="7">
      <w:start w:val="1"/>
      <w:numFmt w:val="lowerLetter"/>
      <w:lvlText w:val="%8."/>
      <w:lvlJc w:val="left"/>
      <w:pPr>
        <w:ind w:left="5861" w:hanging="360"/>
      </w:pPr>
    </w:lvl>
    <w:lvl w:ilvl="8">
      <w:start w:val="1"/>
      <w:numFmt w:val="lowerRoman"/>
      <w:lvlText w:val="%9."/>
      <w:lvlJc w:val="right"/>
      <w:pPr>
        <w:ind w:left="6581" w:hanging="180"/>
      </w:pPr>
    </w:lvl>
  </w:abstractNum>
  <w:abstractNum w:abstractNumId="2" w15:restartNumberingAfterBreak="0">
    <w:nsid w:val="633649CD"/>
    <w:multiLevelType w:val="multilevel"/>
    <w:tmpl w:val="F5BCE25E"/>
    <w:lvl w:ilvl="0">
      <w:start w:val="1"/>
      <w:numFmt w:val="decimal"/>
      <w:lvlText w:val="%1."/>
      <w:lvlJc w:val="left"/>
      <w:pPr>
        <w:ind w:left="821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41" w:hanging="360"/>
      </w:pPr>
    </w:lvl>
    <w:lvl w:ilvl="2">
      <w:start w:val="1"/>
      <w:numFmt w:val="lowerRoman"/>
      <w:lvlText w:val="%3."/>
      <w:lvlJc w:val="right"/>
      <w:pPr>
        <w:ind w:left="2261" w:hanging="180"/>
      </w:pPr>
    </w:lvl>
    <w:lvl w:ilvl="3">
      <w:start w:val="1"/>
      <w:numFmt w:val="decimal"/>
      <w:lvlText w:val="%4."/>
      <w:lvlJc w:val="left"/>
      <w:pPr>
        <w:ind w:left="2981" w:hanging="360"/>
      </w:pPr>
    </w:lvl>
    <w:lvl w:ilvl="4">
      <w:start w:val="1"/>
      <w:numFmt w:val="lowerLetter"/>
      <w:lvlText w:val="%5."/>
      <w:lvlJc w:val="left"/>
      <w:pPr>
        <w:ind w:left="3701" w:hanging="360"/>
      </w:pPr>
    </w:lvl>
    <w:lvl w:ilvl="5">
      <w:start w:val="1"/>
      <w:numFmt w:val="lowerRoman"/>
      <w:lvlText w:val="%6."/>
      <w:lvlJc w:val="right"/>
      <w:pPr>
        <w:ind w:left="4421" w:hanging="180"/>
      </w:pPr>
    </w:lvl>
    <w:lvl w:ilvl="6">
      <w:start w:val="1"/>
      <w:numFmt w:val="decimal"/>
      <w:lvlText w:val="%7."/>
      <w:lvlJc w:val="left"/>
      <w:pPr>
        <w:ind w:left="5141" w:hanging="360"/>
      </w:pPr>
    </w:lvl>
    <w:lvl w:ilvl="7">
      <w:start w:val="1"/>
      <w:numFmt w:val="lowerLetter"/>
      <w:lvlText w:val="%8."/>
      <w:lvlJc w:val="left"/>
      <w:pPr>
        <w:ind w:left="5861" w:hanging="360"/>
      </w:pPr>
    </w:lvl>
    <w:lvl w:ilvl="8">
      <w:start w:val="1"/>
      <w:numFmt w:val="lowerRoman"/>
      <w:lvlText w:val="%9."/>
      <w:lvlJc w:val="right"/>
      <w:pPr>
        <w:ind w:left="6581" w:hanging="180"/>
      </w:pPr>
    </w:lvl>
  </w:abstractNum>
  <w:num w:numId="1" w16cid:durableId="936407661">
    <w:abstractNumId w:val="2"/>
  </w:num>
  <w:num w:numId="2" w16cid:durableId="990449435">
    <w:abstractNumId w:val="1"/>
  </w:num>
  <w:num w:numId="3" w16cid:durableId="27147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74D"/>
    <w:rsid w:val="005C2A4A"/>
    <w:rsid w:val="008E728A"/>
    <w:rsid w:val="00C7474D"/>
    <w:rsid w:val="00FF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5"/>
    <o:shapelayout v:ext="edit">
      <o:idmap v:ext="edit" data="1"/>
    </o:shapelayout>
  </w:shapeDefaults>
  <w:decimalSymbol w:val="."/>
  <w:listSeparator w:val=","/>
  <w14:docId w14:val="70F72352"/>
  <w15:docId w15:val="{6FAF976F-B224-438F-925F-BC054EA1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ind w:left="720" w:hanging="72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ind w:left="1440" w:hanging="72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ind w:left="2160" w:hanging="72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ind w:left="2880" w:hanging="72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ind w:left="3600" w:hanging="72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aliases w:val="Char"/>
    <w:basedOn w:val="Normal"/>
    <w:link w:val="HeaderChar"/>
    <w:unhideWhenUsed/>
    <w:rsid w:val="00790C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Char Char"/>
    <w:basedOn w:val="DefaultParagraphFont"/>
    <w:link w:val="Header"/>
    <w:rsid w:val="00790CF9"/>
  </w:style>
  <w:style w:type="paragraph" w:styleId="Footer">
    <w:name w:val="footer"/>
    <w:basedOn w:val="Normal"/>
    <w:link w:val="FooterChar"/>
    <w:uiPriority w:val="99"/>
    <w:unhideWhenUsed/>
    <w:rsid w:val="00790C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CF9"/>
  </w:style>
  <w:style w:type="character" w:styleId="Hyperlink">
    <w:name w:val="Hyperlink"/>
    <w:basedOn w:val="DefaultParagraphFont"/>
    <w:uiPriority w:val="99"/>
    <w:unhideWhenUsed/>
    <w:rsid w:val="006F78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1E4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720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6E4"/>
    <w:rPr>
      <w:rFonts w:ascii="Tahoma" w:hAnsi="Tahoma" w:cs="Tahoma"/>
      <w:sz w:val="16"/>
      <w:szCs w:val="1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9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jp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5FfMR8hKZZy04Nht1cKyTkglyw==">CgMxLjAyDmgucXRuZzJmdG96aWxiMg5oLjh6MW9mY2h5OWdzNTgAciExQTRyZjIyU0Z4YnVZREc5THJCdWxDc0JKNjZCajNHWGc=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aasre mydam</cp:lastModifiedBy>
  <cp:revision>2</cp:revision>
  <dcterms:created xsi:type="dcterms:W3CDTF">2026-07-20T09:06:00Z</dcterms:created>
  <dcterms:modified xsi:type="dcterms:W3CDTF">2026-07-20T09:06:00Z</dcterms:modified>
</cp:coreProperties>
</file>