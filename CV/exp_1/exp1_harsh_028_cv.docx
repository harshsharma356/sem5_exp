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nts/font1.odttf" ContentType="application/vnd.openxmlformats-officedocument.obfuscatedFont"/>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oter4.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pBdr/>
        <w:spacing w:lineRule="auto" w:line="276"/>
        <w:rPr/>
      </w:pPr>
      <w:r>
        <w:rPr/>
      </w:r>
    </w:p>
    <w:p>
      <w:pPr>
        <w:pStyle w:val="Normal"/>
        <w:spacing w:lineRule="auto" w:line="161" w:before="5" w:after="0"/>
        <w:rPr>
          <w:sz w:val="17"/>
          <w:szCs w:val="17"/>
        </w:rPr>
      </w:pPr>
      <w:r>
        <w:rPr>
          <w:sz w:val="17"/>
          <w:szCs w:val="17"/>
        </w:rPr>
      </w:r>
      <w:bookmarkStart w:id="0" w:name="_heading=h.qtng2ftozilb"/>
      <w:bookmarkEnd w:id="0"/>
    </w:p>
    <w:p>
      <w:pPr>
        <w:pStyle w:val="Normal"/>
        <w:spacing w:lineRule="auto" w:line="199"/>
        <w:rPr/>
      </w:pPr>
      <w:r>
        <w:rPr/>
      </w:r>
    </w:p>
    <w:p>
      <w:pPr>
        <w:pStyle w:val="Normal"/>
        <w:spacing w:lineRule="auto" w:line="199"/>
        <w:rPr/>
      </w:pPr>
      <w:r>
        <w:rPr/>
      </w:r>
    </w:p>
    <w:p>
      <w:pPr>
        <w:pStyle w:val="Normal"/>
        <w:spacing w:lineRule="auto" w:line="199"/>
        <w:rPr/>
      </w:pPr>
      <w:r>
        <w:rPr/>
      </w:r>
    </w:p>
    <w:p>
      <w:pPr>
        <w:pStyle w:val="Normal"/>
        <w:spacing w:lineRule="auto" w:line="199"/>
        <w:rPr/>
      </w:pPr>
      <w:r>
        <w:rPr/>
      </w:r>
    </w:p>
    <w:p>
      <w:pPr>
        <w:pStyle w:val="Normal"/>
        <w:spacing w:lineRule="auto" w:line="199"/>
        <w:rPr/>
      </w:pPr>
      <w:r>
        <w:rPr/>
      </w:r>
    </w:p>
    <w:p>
      <w:pPr>
        <w:pStyle w:val="Normal"/>
        <w:spacing w:lineRule="auto" w:line="199"/>
        <w:rPr/>
      </w:pPr>
      <w:r>
        <w:rPr/>
      </w:r>
    </w:p>
    <w:p>
      <w:pPr>
        <w:pStyle w:val="Normal"/>
        <w:spacing w:lineRule="auto" w:line="199"/>
        <w:rPr/>
      </w:pPr>
      <w:r>
        <w:rPr/>
      </w:r>
    </w:p>
    <w:p>
      <w:pPr>
        <w:pStyle w:val="Normal"/>
        <w:spacing w:lineRule="auto" w:line="199"/>
        <w:rPr/>
      </w:pPr>
      <w:r>
        <w:rPr/>
      </w:r>
    </w:p>
    <w:p>
      <w:pPr>
        <w:pStyle w:val="Normal"/>
        <w:spacing w:lineRule="auto" w:line="199"/>
        <w:rPr/>
      </w:pPr>
      <w:r>
        <w:rPr/>
      </w:r>
    </w:p>
    <w:p>
      <w:pPr>
        <w:pStyle w:val="Normal"/>
        <w:spacing w:lineRule="auto" w:line="199"/>
        <w:rPr/>
      </w:pPr>
      <w:r>
        <w:rPr/>
      </w:r>
    </w:p>
    <w:p>
      <w:pPr>
        <w:pStyle w:val="Normal"/>
        <w:spacing w:lineRule="auto" w:line="199"/>
        <w:rPr/>
      </w:pPr>
      <w:r>
        <w:rPr/>
      </w:r>
    </w:p>
    <w:p>
      <w:pPr>
        <w:pStyle w:val="Normal"/>
        <w:spacing w:lineRule="auto" w:line="199"/>
        <w:rPr/>
      </w:pPr>
      <w:r>
        <w:rPr/>
      </w:r>
    </w:p>
    <w:p>
      <w:pPr>
        <w:pStyle w:val="Normal"/>
        <w:spacing w:lineRule="auto" w:line="199"/>
        <w:rPr/>
      </w:pPr>
      <w:r>
        <w:rPr/>
      </w:r>
    </w:p>
    <w:p>
      <w:pPr>
        <w:pStyle w:val="Normal"/>
        <w:spacing w:lineRule="auto" w:line="199"/>
        <w:rPr/>
      </w:pPr>
      <w:r>
        <w:rPr/>
      </w:r>
    </w:p>
    <w:p>
      <w:pPr>
        <w:pStyle w:val="Normal"/>
        <w:spacing w:lineRule="auto" w:line="199"/>
        <w:rPr/>
      </w:pPr>
      <w:r>
        <w:rPr/>
      </w:r>
    </w:p>
    <w:p>
      <w:pPr>
        <w:pStyle w:val="Normal"/>
        <w:spacing w:lineRule="auto" w:line="199"/>
        <w:rPr/>
      </w:pPr>
      <w:r>
        <w:rPr/>
      </w:r>
    </w:p>
    <w:p>
      <w:pPr>
        <w:pStyle w:val="Normal"/>
        <w:spacing w:lineRule="auto" w:line="199"/>
        <w:rPr/>
      </w:pPr>
      <w:r>
        <w:rPr/>
      </w:r>
    </w:p>
    <w:p>
      <w:pPr>
        <w:pStyle w:val="Normal"/>
        <w:spacing w:lineRule="auto" w:line="199"/>
        <w:rPr/>
      </w:pPr>
      <w:r>
        <w:rPr/>
      </w:r>
    </w:p>
    <w:p>
      <w:pPr>
        <w:pStyle w:val="Normal"/>
        <w:spacing w:lineRule="auto" w:line="199"/>
        <w:rPr/>
      </w:pPr>
      <w:r>
        <w:rPr/>
        <w:drawing>
          <wp:anchor distT="0" distB="0" distL="0" distR="0" simplePos="0" relativeHeight="25" behindDoc="1" locked="0" layoutInCell="1" allowOverlap="1">
            <wp:simplePos x="0" y="0"/>
            <wp:positionH relativeFrom="column">
              <wp:posOffset>2412365</wp:posOffset>
            </wp:positionH>
            <wp:positionV relativeFrom="paragraph">
              <wp:posOffset>5080</wp:posOffset>
            </wp:positionV>
            <wp:extent cx="1374775" cy="2028190"/>
            <wp:effectExtent l="0" t="0" r="0" b="0"/>
            <wp:wrapNone/>
            <wp:docPr id="1"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jpg"/>
                    <pic:cNvPicPr>
                      <a:picLocks noChangeAspect="1" noChangeArrowheads="1"/>
                    </pic:cNvPicPr>
                  </pic:nvPicPr>
                  <pic:blipFill>
                    <a:blip r:embed="rId2"/>
                    <a:stretch>
                      <a:fillRect/>
                    </a:stretch>
                  </pic:blipFill>
                  <pic:spPr bwMode="auto">
                    <a:xfrm>
                      <a:off x="0" y="0"/>
                      <a:ext cx="1374775" cy="2028190"/>
                    </a:xfrm>
                    <a:prstGeom prst="rect">
                      <a:avLst/>
                    </a:prstGeom>
                    <a:noFill/>
                  </pic:spPr>
                </pic:pic>
              </a:graphicData>
            </a:graphic>
          </wp:anchor>
        </w:drawing>
      </w:r>
    </w:p>
    <w:p>
      <w:pPr>
        <w:pStyle w:val="Normal"/>
        <w:spacing w:lineRule="auto" w:line="199"/>
        <w:rPr/>
      </w:pPr>
      <w:r>
        <w:rPr/>
        <mc:AlternateContent>
          <mc:Choice Requires="wpg">
            <w:drawing>
              <wp:anchor distT="0" distB="0" distL="0" distR="0" simplePos="0" relativeHeight="6" behindDoc="1" locked="0" layoutInCell="1" allowOverlap="1" wp14:anchorId="407F1632">
                <wp:simplePos x="0" y="0"/>
                <wp:positionH relativeFrom="column">
                  <wp:posOffset>676275</wp:posOffset>
                </wp:positionH>
                <wp:positionV relativeFrom="paragraph">
                  <wp:posOffset>57150</wp:posOffset>
                </wp:positionV>
                <wp:extent cx="4841875" cy="2028190"/>
                <wp:effectExtent l="0" t="0" r="0" b="0"/>
                <wp:wrapNone/>
                <wp:docPr id="2" name="Group 1519040292"/>
                <a:graphic xmlns:a="http://schemas.openxmlformats.org/drawingml/2006/main">
                  <a:graphicData uri="http://schemas.microsoft.com/office/word/2010/wordprocessingGroup">
                    <wpg:wgp>
                      <wpg:cNvGrpSpPr/>
                      <wpg:grpSpPr>
                        <a:xfrm>
                          <a:off x="0" y="0"/>
                          <a:ext cx="4842000" cy="2028240"/>
                          <a:chOff x="0" y="0"/>
                          <a:chExt cx="4842000" cy="2028240"/>
                        </a:xfrm>
                      </wpg:grpSpPr>
                      <wpg:grpSp>
                        <wpg:cNvGrpSpPr/>
                        <wpg:grpSpPr>
                          <a:xfrm>
                            <a:off x="0" y="0"/>
                            <a:ext cx="4842000" cy="2028240"/>
                          </a:xfrm>
                        </wpg:grpSpPr>
                        <wps:wsp>
                          <wps:cNvPr id="3" name="Rectangle 553804044"/>
                          <wps:cNvSpPr/>
                          <wps:spPr>
                            <a:xfrm>
                              <a:off x="0" y="0"/>
                              <a:ext cx="4842000" cy="2028240"/>
                            </a:xfrm>
                            <a:prstGeom prst="rect">
                              <a:avLst/>
                            </a:prstGeom>
                            <a:noFill/>
                            <a:ln w="0">
                              <a:noFill/>
                            </a:ln>
                          </wps:spPr>
                          <wps:style>
                            <a:lnRef idx="0"/>
                            <a:fillRef idx="0"/>
                            <a:effectRef idx="0"/>
                            <a:fontRef idx="minor"/>
                          </wps:style>
                          <wps:txbx>
                            <w:txbxContent>
                              <w:p>
                                <w:pPr>
                                  <w:pStyle w:val="Normal"/>
                                  <w:rPr/>
                                </w:pPr>
                                <w:r>
                                  <w:rPr/>
                                </w:r>
                              </w:p>
                            </w:txbxContent>
                          </wps:txbx>
                          <wps:bodyPr tIns="91440" bIns="91440" anchor="ctr">
                            <a:noAutofit/>
                          </wps:bodyPr>
                        </wps:wsp>
                        <wpg:grpSp>
                          <wpg:cNvGrpSpPr/>
                          <wpg:grpSpPr>
                            <a:xfrm>
                              <a:off x="0" y="0"/>
                              <a:ext cx="4842000" cy="2028240"/>
                            </a:xfrm>
                          </wpg:grpSpPr>
                          <wps:wsp>
                            <wps:cNvPr id="4" name="Rectangle 1501967812"/>
                            <wps:cNvSpPr/>
                            <wps:spPr>
                              <a:xfrm>
                                <a:off x="0" y="0"/>
                                <a:ext cx="4842000" cy="2028240"/>
                              </a:xfrm>
                              <a:prstGeom prst="rect">
                                <a:avLst/>
                              </a:prstGeom>
                              <a:noFill/>
                              <a:ln w="0">
                                <a:noFill/>
                              </a:ln>
                            </wps:spPr>
                            <wps:style>
                              <a:lnRef idx="0"/>
                              <a:fillRef idx="0"/>
                              <a:effectRef idx="0"/>
                              <a:fontRef idx="minor"/>
                            </wps:style>
                            <wps:txbx>
                              <w:txbxContent>
                                <w:p>
                                  <w:pPr>
                                    <w:pStyle w:val="Normal"/>
                                    <w:spacing w:lineRule="auto" w:line="259" w:before="0" w:after="160"/>
                                    <w:rPr>
                                      <w:lang w:val="en-IN"/>
                                    </w:rPr>
                                  </w:pPr>
                                  <w:r>
                                    <w:rPr>
                                      <w:lang w:val="en-IN"/>
                                    </w:rPr>
                                    <w:t>II</w:t>
                                  </w:r>
                                  <w:r>
                                    <w:rPr>
                                      <w:kern w:val="2"/>
                                      <w:sz w:val="28"/>
                                      <w:szCs w:val="28"/>
                                      <w:lang w:val="en-IN"/>
                                      <w14:ligatures w14:val="standardContextual"/>
                                    </w:rPr>
                                    <w:t xml:space="preserve"> IntroInd Case study </w:t>
                                  </w:r>
                                </w:p>
                              </w:txbxContent>
                            </wps:txbx>
                            <wps:bodyPr tIns="91440" bIns="91440" anchor="ctr">
                              <a:noAutofit/>
                            </wps:bodyPr>
                          </wps:wsp>
                          <wps:wsp>
                            <wps:cNvPr id="5" name="Freeform: Shape 200210970"/>
                            <wps:cNvSpPr/>
                            <wps:spPr>
                              <a:xfrm>
                                <a:off x="6480" y="415800"/>
                                <a:ext cx="4829040" cy="1186200"/>
                              </a:xfrm>
                              <a:custGeom>
                                <a:avLst/>
                                <a:gdLst>
                                  <a:gd name="textAreaLeft" fmla="*/ 0 w 2737800"/>
                                  <a:gd name="textAreaRight" fmla="*/ 2738160 w 2737800"/>
                                  <a:gd name="textAreaTop" fmla="*/ 0 h 672480"/>
                                  <a:gd name="textAreaBottom" fmla="*/ 672840 h 672480"/>
                                </a:gdLst>
                                <a:ahLst/>
                                <a:cxnLst/>
                                <a:rect l="textAreaLeft" t="textAreaTop" r="textAreaRight" b="textAreaBottom"/>
                                <a:pathLst>
                                  <a:path w="4829175" h="1186179">
                                    <a:moveTo>
                                      <a:pt x="0" y="1186179"/>
                                    </a:moveTo>
                                    <a:lnTo>
                                      <a:pt x="4829175" y="1186179"/>
                                    </a:lnTo>
                                    <a:lnTo>
                                      <a:pt x="4829175" y="0"/>
                                    </a:lnTo>
                                    <a:lnTo>
                                      <a:pt x="0" y="0"/>
                                    </a:lnTo>
                                    <a:lnTo>
                                      <a:pt x="0" y="1186179"/>
                                    </a:lnTo>
                                    <a:close/>
                                  </a:path>
                                </a:pathLst>
                              </a:custGeom>
                              <a:solidFill>
                                <a:srgbClr val="FFFFFF"/>
                              </a:solidFill>
                              <a:ln w="0">
                                <a:noFill/>
                              </a:ln>
                            </wps:spPr>
                            <wps:style>
                              <a:lnRef idx="0"/>
                              <a:fillRef idx="0"/>
                              <a:effectRef idx="0"/>
                              <a:fontRef idx="minor"/>
                            </wps:style>
                            <wps:bodyPr/>
                          </wps:wsp>
                          <wps:wsp>
                            <wps:cNvPr id="6" name="Freeform: Shape 550999583"/>
                            <wps:cNvSpPr/>
                            <wps:spPr>
                              <a:xfrm>
                                <a:off x="6480" y="415800"/>
                                <a:ext cx="4829040" cy="1186200"/>
                              </a:xfrm>
                              <a:custGeom>
                                <a:avLst/>
                                <a:gdLst>
                                  <a:gd name="textAreaLeft" fmla="*/ 0 w 2737800"/>
                                  <a:gd name="textAreaRight" fmla="*/ 2738160 w 2737800"/>
                                  <a:gd name="textAreaTop" fmla="*/ 0 h 672480"/>
                                  <a:gd name="textAreaBottom" fmla="*/ 672840 h 672480"/>
                                </a:gdLst>
                                <a:ahLst/>
                                <a:cxnLst/>
                                <a:rect l="textAreaLeft" t="textAreaTop" r="textAreaRight" b="textAreaBottom"/>
                                <a:pathLst>
                                  <a:path w="4829175" h="1186179">
                                    <a:moveTo>
                                      <a:pt x="0" y="1186179"/>
                                    </a:moveTo>
                                    <a:lnTo>
                                      <a:pt x="4829175" y="1186179"/>
                                    </a:lnTo>
                                    <a:lnTo>
                                      <a:pt x="4829175" y="0"/>
                                    </a:lnTo>
                                    <a:lnTo>
                                      <a:pt x="0" y="0"/>
                                    </a:lnTo>
                                    <a:lnTo>
                                      <a:pt x="0" y="1186179"/>
                                    </a:lnTo>
                                    <a:close/>
                                  </a:path>
                                </a:pathLst>
                              </a:custGeom>
                              <a:noFill/>
                              <a:ln w="12700">
                                <a:solidFill>
                                  <a:srgbClr val="000000"/>
                                </a:solidFill>
                                <a:round/>
                              </a:ln>
                            </wps:spPr>
                            <wps:style>
                              <a:lnRef idx="0"/>
                              <a:fillRef idx="0"/>
                              <a:effectRef idx="0"/>
                              <a:fontRef idx="minor"/>
                            </wps:style>
                            <wps:bodyPr/>
                          </wps:wsp>
                          <wps:wsp>
                            <wps:cNvPr id="7" name="Freeform: Shape 638568033"/>
                            <wps:cNvSpPr/>
                            <wps:spPr>
                              <a:xfrm>
                                <a:off x="3004200" y="841320"/>
                                <a:ext cx="176040" cy="720"/>
                              </a:xfrm>
                              <a:custGeom>
                                <a:avLst/>
                                <a:gdLst>
                                  <a:gd name="textAreaLeft" fmla="*/ 0 w 99720"/>
                                  <a:gd name="textAreaRight" fmla="*/ 100080 w 99720"/>
                                  <a:gd name="textAreaTop" fmla="*/ 0 h 360"/>
                                  <a:gd name="textAreaBottom" fmla="*/ 720 h 360"/>
                                </a:gdLst>
                                <a:ahLst/>
                                <a:cxnLst/>
                                <a:rect l="textAreaLeft" t="textAreaTop" r="textAreaRight" b="textAreaBottom"/>
                                <a:pathLst>
                                  <a:path w="176530" h="1">
                                    <a:moveTo>
                                      <a:pt x="0" y="0"/>
                                    </a:moveTo>
                                    <a:lnTo>
                                      <a:pt x="176530" y="0"/>
                                    </a:lnTo>
                                  </a:path>
                                </a:pathLst>
                              </a:custGeom>
                              <a:noFill/>
                              <a:ln w="11520">
                                <a:solidFill>
                                  <a:srgbClr val="000000"/>
                                </a:solidFill>
                                <a:round/>
                              </a:ln>
                            </wps:spPr>
                            <wps:style>
                              <a:lnRef idx="0"/>
                              <a:fillRef idx="0"/>
                              <a:effectRef idx="0"/>
                              <a:fontRef idx="minor"/>
                            </wps:style>
                            <wps:bodyPr/>
                          </wps:wsp>
                        </wpg:grpSp>
                      </wpg:grpSp>
                    </wpg:wgp>
                  </a:graphicData>
                </a:graphic>
              </wp:anchor>
            </w:drawing>
          </mc:Choice>
          <mc:Fallback>
            <w:pict>
              <v:group id="shape_0" alt="Group 1519040292" style="position:absolute;margin-left:53.25pt;margin-top:4.5pt;width:381.25pt;height:159.7pt" coordorigin="1065,90" coordsize="7625,3194">
                <v:group id="shape_0" style="position:absolute;left:1065;top:90;width:7625;height:3194">
                  <v:rect id="shape_0" stroked="f" o:allowincell="f" style="position:absolute;left:1065;top:90;width:7624;height:3193;mso-wrap-style:none;v-text-anchor:middle">
                    <v:fill o:detectmouseclick="t" on="false"/>
                    <v:stroke color="#3465a4" joinstyle="round" endcap="flat"/>
                    <v:textbox>
                      <w:txbxContent>
                        <w:p>
                          <w:pPr>
                            <w:pStyle w:val="Normal"/>
                            <w:rPr/>
                          </w:pPr>
                          <w:r>
                            <w:rPr/>
                          </w:r>
                        </w:p>
                      </w:txbxContent>
                    </v:textbox>
                    <w10:wrap type="none"/>
                  </v:rect>
                  <v:group id="shape_0" style="position:absolute;left:1065;top:90;width:7625;height:3194">
                    <v:rect id="shape_0" stroked="f" o:allowincell="f" style="position:absolute;left:1065;top:90;width:7624;height:3193;mso-wrap-style:square;v-text-anchor:middle">
                      <v:fill o:detectmouseclick="t" on="false"/>
                      <v:stroke color="#3465a4" joinstyle="round" endcap="flat"/>
                      <v:textbox>
                        <w:txbxContent>
                          <w:p>
                            <w:pPr>
                              <w:pStyle w:val="Normal"/>
                              <w:spacing w:lineRule="auto" w:line="259" w:before="0" w:after="160"/>
                              <w:rPr>
                                <w:lang w:val="en-IN"/>
                              </w:rPr>
                            </w:pPr>
                            <w:r>
                              <w:rPr>
                                <w:lang w:val="en-IN"/>
                              </w:rPr>
                              <w:t>II</w:t>
                            </w:r>
                            <w:r>
                              <w:rPr>
                                <w:kern w:val="2"/>
                                <w:sz w:val="28"/>
                                <w:szCs w:val="28"/>
                                <w:lang w:val="en-IN"/>
                                <w14:ligatures w14:val="standardContextual"/>
                              </w:rPr>
                              <w:t xml:space="preserve"> IntroInd Case study </w:t>
                            </w:r>
                          </w:p>
                        </w:txbxContent>
                      </v:textbox>
                      <w10:wrap type="none"/>
                    </v:rect>
                  </v:group>
                </v:group>
              </v:group>
            </w:pict>
          </mc:Fallback>
        </mc:AlternateContent>
      </w:r>
    </w:p>
    <w:p>
      <w:pPr>
        <w:pStyle w:val="Normal"/>
        <w:spacing w:lineRule="auto" w:line="199"/>
        <w:rPr/>
      </w:pPr>
      <w:r>
        <w:rPr/>
      </w:r>
    </w:p>
    <w:p>
      <w:pPr>
        <w:pStyle w:val="Normal"/>
        <w:spacing w:lineRule="auto" w:line="199"/>
        <w:rPr/>
      </w:pPr>
      <w:r>
        <w:rPr/>
      </w:r>
    </w:p>
    <w:p>
      <w:pPr>
        <w:pStyle w:val="Normal"/>
        <w:spacing w:lineRule="auto" w:line="199"/>
        <w:rPr/>
      </w:pPr>
      <w:r>
        <w:rPr/>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340" w:right="1320" w:gutter="0" w:header="1054" w:top="1260" w:footer="677" w:bottom="734"/>
          <w:pgNumType w:start="1" w:fmt="decimal"/>
          <w:formProt w:val="false"/>
          <w:textDirection w:val="lrTb"/>
          <w:docGrid w:type="default" w:linePitch="100" w:charSpace="0"/>
        </w:sectPr>
      </w:pPr>
    </w:p>
    <w:p>
      <w:pPr>
        <w:pStyle w:val="Normal"/>
        <w:spacing w:lineRule="auto" w:line="300" w:before="22" w:after="0"/>
        <w:ind w:start="975" w:end="-62"/>
        <w:rPr>
          <w:b/>
          <w:bCs/>
          <w:sz w:val="28"/>
          <w:szCs w:val="28"/>
        </w:rPr>
      </w:pPr>
      <w:r>
        <w:rPr>
          <w:b/>
          <w:bCs/>
          <w:sz w:val="28"/>
          <w:szCs w:val="28"/>
        </w:rPr>
        <w:t xml:space="preserve">    </w:t>
      </w:r>
      <w:r>
        <w:rPr>
          <w:b/>
          <w:bCs/>
          <w:sz w:val="28"/>
          <w:szCs w:val="28"/>
        </w:rPr>
        <w:t>Experiment No.: 01</w:t>
      </w:r>
    </w:p>
    <w:p>
      <w:pPr>
        <w:pStyle w:val="Normal"/>
        <w:spacing w:lineRule="auto" w:line="300" w:before="22" w:after="0"/>
        <w:ind w:start="975" w:end="-62"/>
        <w:rPr>
          <w:b/>
          <w:bCs/>
          <w:sz w:val="28"/>
          <w:szCs w:val="28"/>
        </w:rPr>
      </w:pPr>
      <w:r>
        <w:rPr>
          <w:b/>
          <w:bCs/>
          <w:sz w:val="28"/>
          <w:szCs w:val="28"/>
        </w:rPr>
        <w:t xml:space="preserve">    </w:t>
      </w:r>
    </w:p>
    <w:p>
      <w:pPr>
        <w:pStyle w:val="Normal"/>
        <w:spacing w:lineRule="auto" w:line="300" w:before="22" w:after="0"/>
        <w:ind w:start="975" w:end="-62"/>
        <w:rPr>
          <w:b/>
          <w:bCs/>
          <w:sz w:val="28"/>
          <w:szCs w:val="28"/>
        </w:rPr>
      </w:pPr>
      <w:r>
        <w:rPr>
          <w:b/>
          <w:bCs/>
          <w:sz w:val="28"/>
          <w:szCs w:val="28"/>
        </w:rPr>
        <w:t>Title: Introduction to Computer Vision: Case Study</w:t>
      </w:r>
    </w:p>
    <w:p>
      <w:pPr>
        <w:sectPr>
          <w:type w:val="continuous"/>
          <w:pgSz w:w="11906" w:h="16838"/>
          <w:pgMar w:left="1340" w:right="1320" w:gutter="0" w:header="1054" w:top="1260" w:footer="677" w:bottom="734"/>
          <w:formProt w:val="false"/>
          <w:textDirection w:val="lrTb"/>
          <w:docGrid w:type="default" w:linePitch="100" w:charSpace="0"/>
        </w:sectPr>
      </w:pPr>
    </w:p>
    <w:p>
      <w:pPr>
        <w:pStyle w:val="Normal"/>
        <w:spacing w:lineRule="auto" w:line="199" w:before="10" w:after="0"/>
        <w:rPr/>
      </w:pPr>
      <w:r>
        <w:rPr/>
      </w:r>
    </w:p>
    <w:p>
      <w:pPr>
        <w:pStyle w:val="Normal"/>
        <w:spacing w:before="29" w:after="0"/>
        <w:ind w:start="100"/>
        <w:rPr>
          <w:sz w:val="24"/>
          <w:szCs w:val="24"/>
        </w:rPr>
      </w:pPr>
      <w:r>
        <w:rPr>
          <w:b/>
          <w:bCs/>
          <w:sz w:val="24"/>
          <w:szCs w:val="24"/>
        </w:rPr>
        <w:t xml:space="preserve">Batch: </w:t>
      </w:r>
      <w:r>
        <w:rPr>
          <w:b/>
          <w:bCs/>
          <w:sz w:val="24"/>
          <w:szCs w:val="24"/>
        </w:rPr>
        <w:t>A2</w:t>
      </w:r>
      <w:r>
        <w:rPr>
          <w:b/>
          <w:bCs/>
          <w:sz w:val="24"/>
          <w:szCs w:val="24"/>
        </w:rPr>
        <w:t xml:space="preserve">              Roll No.: </w:t>
      </w:r>
      <w:r>
        <w:rPr>
          <w:b/>
          <w:bCs/>
          <w:sz w:val="24"/>
          <w:szCs w:val="24"/>
        </w:rPr>
        <w:t>16014324028</w:t>
        <w:tab/>
      </w:r>
      <w:r>
        <w:rPr>
          <w:b/>
          <w:bCs/>
          <w:sz w:val="24"/>
          <w:szCs w:val="24"/>
        </w:rPr>
        <w:t xml:space="preserve">                                                                             Experiment No.: 0 1</w:t>
      </w:r>
    </w:p>
    <w:p>
      <w:pPr>
        <w:pStyle w:val="Normal"/>
        <w:spacing w:lineRule="auto" w:line="139" w:before="5" w:after="0"/>
        <w:rPr>
          <w:sz w:val="14"/>
          <w:szCs w:val="14"/>
        </w:rPr>
      </w:pPr>
      <w:r>
        <w:rPr>
          <w:sz w:val="14"/>
          <w:szCs w:val="14"/>
        </w:rPr>
      </w:r>
    </w:p>
    <w:p>
      <w:pPr>
        <w:pStyle w:val="Normal"/>
        <w:spacing w:lineRule="auto" w:line="199"/>
        <w:rPr/>
      </w:pPr>
      <w:r>
        <w:rPr/>
      </w:r>
    </w:p>
    <w:p>
      <w:pPr>
        <w:pStyle w:val="Normal"/>
        <w:spacing w:lineRule="auto" w:line="199"/>
        <w:rPr/>
      </w:pPr>
      <w:r>
        <w:rPr/>
      </w:r>
    </w:p>
    <w:p>
      <w:pPr>
        <w:pStyle w:val="Normal"/>
        <w:spacing w:lineRule="auto" w:line="259" w:before="0" w:after="160"/>
        <w:rPr>
          <w:kern w:val="2"/>
          <w:sz w:val="28"/>
          <w:szCs w:val="28"/>
          <w:lang w:val="en-IN"/>
          <w14:ligatures w14:val="standardContextual"/>
        </w:rPr>
      </w:pPr>
      <w:r>
        <w:rPr>
          <w:b/>
          <w:bCs/>
          <w:sz w:val="24"/>
          <w:szCs w:val="24"/>
        </w:rPr>
        <w:t xml:space="preserve">Aim: </w:t>
      </w:r>
      <w:r>
        <w:rPr>
          <w:kern w:val="2"/>
          <w:sz w:val="28"/>
          <w:szCs w:val="28"/>
          <w:lang w:val="en-IN"/>
          <w14:ligatures w14:val="standardContextual"/>
        </w:rPr>
        <w:t>Introduction to Computer Vision and Image Processing using OpenCV and Case study</w:t>
      </w:r>
    </w:p>
    <w:p>
      <w:pPr>
        <w:pStyle w:val="Normal"/>
        <w:spacing w:lineRule="auto" w:line="259" w:before="0" w:after="160"/>
        <w:rPr>
          <w:sz w:val="28"/>
          <w:szCs w:val="28"/>
        </w:rPr>
      </w:pPr>
      <w:r>
        <w:rPr>
          <w:sz w:val="28"/>
          <w:szCs w:val="28"/>
        </w:rPr>
        <mc:AlternateContent>
          <mc:Choice Requires="wpg">
            <w:drawing>
              <wp:anchor distT="0" distB="0" distL="0" distR="0" simplePos="0" relativeHeight="32" behindDoc="1" locked="0" layoutInCell="1" allowOverlap="1" wp14:anchorId="4593BF6D">
                <wp:simplePos x="0" y="0"/>
                <wp:positionH relativeFrom="column">
                  <wp:posOffset>173355</wp:posOffset>
                </wp:positionH>
                <wp:positionV relativeFrom="paragraph">
                  <wp:posOffset>349250</wp:posOffset>
                </wp:positionV>
                <wp:extent cx="5726430" cy="9525"/>
                <wp:effectExtent l="0" t="0" r="0" b="0"/>
                <wp:wrapNone/>
                <wp:docPr id="20" name="Group 1519040297"/>
                <a:graphic xmlns:a="http://schemas.openxmlformats.org/drawingml/2006/main">
                  <a:graphicData uri="http://schemas.microsoft.com/office/word/2010/wordprocessingGroup">
                    <wpg:wgp>
                      <wpg:cNvGrpSpPr/>
                      <wpg:grpSpPr>
                        <a:xfrm>
                          <a:off x="0" y="0"/>
                          <a:ext cx="5726520" cy="9360"/>
                          <a:chOff x="0" y="0"/>
                          <a:chExt cx="5726520" cy="9360"/>
                        </a:xfrm>
                      </wpg:grpSpPr>
                      <wpg:grpSp>
                        <wpg:cNvGrpSpPr/>
                        <wpg:grpSpPr>
                          <a:xfrm>
                            <a:off x="0" y="0"/>
                            <a:ext cx="5726520" cy="9360"/>
                          </a:xfrm>
                        </wpg:grpSpPr>
                        <wps:wsp>
                          <wps:cNvPr id="21" name="Rectangle 485954003"/>
                          <wps:cNvSpPr/>
                          <wps:spPr>
                            <a:xfrm>
                              <a:off x="0" y="0"/>
                              <a:ext cx="5726520" cy="9360"/>
                            </a:xfrm>
                            <a:prstGeom prst="rect">
                              <a:avLst/>
                            </a:prstGeom>
                            <a:noFill/>
                            <a:ln w="0">
                              <a:noFill/>
                            </a:ln>
                          </wps:spPr>
                          <wps:style>
                            <a:lnRef idx="0"/>
                            <a:fillRef idx="0"/>
                            <a:effectRef idx="0"/>
                            <a:fontRef idx="minor"/>
                          </wps:style>
                          <wps:txbx>
                            <w:txbxContent>
                              <w:p>
                                <w:pPr>
                                  <w:pStyle w:val="Normal"/>
                                  <w:rPr/>
                                </w:pPr>
                                <w:r>
                                  <w:rPr/>
                                </w:r>
                              </w:p>
                            </w:txbxContent>
                          </wps:txbx>
                          <wps:bodyPr tIns="-81360" bIns="-81360" anchor="ctr">
                            <a:noAutofit/>
                          </wps:bodyPr>
                        </wps:wsp>
                        <wpg:grpSp>
                          <wpg:cNvGrpSpPr/>
                          <wpg:grpSpPr>
                            <a:xfrm>
                              <a:off x="0" y="0"/>
                              <a:ext cx="5726520" cy="9000"/>
                            </a:xfrm>
                          </wpg:grpSpPr>
                          <wps:wsp>
                            <wps:cNvPr id="22" name="Rectangle 807531667"/>
                            <wps:cNvSpPr/>
                            <wps:spPr>
                              <a:xfrm>
                                <a:off x="0" y="0"/>
                                <a:ext cx="5726520" cy="9000"/>
                              </a:xfrm>
                              <a:prstGeom prst="rect">
                                <a:avLst/>
                              </a:prstGeom>
                              <a:noFill/>
                              <a:ln w="0">
                                <a:noFill/>
                              </a:ln>
                            </wps:spPr>
                            <wps:style>
                              <a:lnRef idx="0"/>
                              <a:fillRef idx="0"/>
                              <a:effectRef idx="0"/>
                              <a:fontRef idx="minor"/>
                            </wps:style>
                            <wps:txbx>
                              <w:txbxContent>
                                <w:p>
                                  <w:pPr>
                                    <w:pStyle w:val="Normal"/>
                                    <w:rPr/>
                                  </w:pPr>
                                  <w:r>
                                    <w:rPr/>
                                  </w:r>
                                </w:p>
                              </w:txbxContent>
                            </wps:txbx>
                            <wps:bodyPr tIns="-82080" bIns="-82080" anchor="ctr">
                              <a:noAutofit/>
                            </wps:bodyPr>
                          </wps:wsp>
                          <wps:wsp>
                            <wps:cNvPr id="23" name="Freeform: Shape 1814077502"/>
                            <wps:cNvSpPr/>
                            <wps:spPr>
                              <a:xfrm>
                                <a:off x="4320" y="5040"/>
                                <a:ext cx="4876920" cy="720"/>
                              </a:xfrm>
                              <a:custGeom>
                                <a:avLst/>
                                <a:gdLst>
                                  <a:gd name="textAreaLeft" fmla="*/ 0 w 2764800"/>
                                  <a:gd name="textAreaRight" fmla="*/ 2765160 w 2764800"/>
                                  <a:gd name="textAreaTop" fmla="*/ 0 h 360"/>
                                  <a:gd name="textAreaBottom" fmla="*/ 720 h 360"/>
                                </a:gdLst>
                                <a:ahLst/>
                                <a:cxnLst/>
                                <a:rect l="textAreaLeft" t="textAreaTop" r="textAreaRight" b="textAreaBottom"/>
                                <a:pathLst>
                                  <a:path w="4876800" h="1">
                                    <a:moveTo>
                                      <a:pt x="0" y="0"/>
                                    </a:moveTo>
                                    <a:lnTo>
                                      <a:pt x="4876800" y="0"/>
                                    </a:lnTo>
                                  </a:path>
                                </a:pathLst>
                              </a:custGeom>
                              <a:noFill/>
                              <a:ln w="9360">
                                <a:solidFill>
                                  <a:srgbClr val="000000"/>
                                </a:solidFill>
                                <a:round/>
                              </a:ln>
                            </wps:spPr>
                            <wps:style>
                              <a:lnRef idx="0"/>
                              <a:fillRef idx="0"/>
                              <a:effectRef idx="0"/>
                              <a:fontRef idx="minor"/>
                            </wps:style>
                            <wps:bodyPr/>
                          </wps:wsp>
                          <wps:wsp>
                            <wps:cNvPr id="24" name="Freeform: Shape 716780319"/>
                            <wps:cNvSpPr/>
                            <wps:spPr>
                              <a:xfrm>
                                <a:off x="4884480" y="5040"/>
                                <a:ext cx="837720" cy="720"/>
                              </a:xfrm>
                              <a:custGeom>
                                <a:avLst/>
                                <a:gdLst>
                                  <a:gd name="textAreaLeft" fmla="*/ 0 w 474840"/>
                                  <a:gd name="textAreaRight" fmla="*/ 475200 w 474840"/>
                                  <a:gd name="textAreaTop" fmla="*/ 0 h 360"/>
                                  <a:gd name="textAreaBottom" fmla="*/ 720 h 360"/>
                                </a:gdLst>
                                <a:ahLst/>
                                <a:cxnLst/>
                                <a:rect l="textAreaLeft" t="textAreaTop" r="textAreaRight" b="textAreaBottom"/>
                                <a:pathLst>
                                  <a:path w="838200" h="1">
                                    <a:moveTo>
                                      <a:pt x="0" y="0"/>
                                    </a:moveTo>
                                    <a:lnTo>
                                      <a:pt x="838200" y="0"/>
                                    </a:lnTo>
                                  </a:path>
                                </a:pathLst>
                              </a:custGeom>
                              <a:noFill/>
                              <a:ln w="9360">
                                <a:solidFill>
                                  <a:srgbClr val="000000"/>
                                </a:solidFill>
                                <a:round/>
                              </a:ln>
                            </wps:spPr>
                            <wps:style>
                              <a:lnRef idx="0"/>
                              <a:fillRef idx="0"/>
                              <a:effectRef idx="0"/>
                              <a:fontRef idx="minor"/>
                            </wps:style>
                            <wps:bodyPr/>
                          </wps:wsp>
                        </wpg:grpSp>
                      </wpg:grpSp>
                    </wpg:wgp>
                  </a:graphicData>
                </a:graphic>
              </wp:anchor>
            </w:drawing>
          </mc:Choice>
          <mc:Fallback>
            <w:pict>
              <v:group id="shape_0" alt="Group 1519040297" style="position:absolute;margin-left:13.65pt;margin-top:27.5pt;width:450.9pt;height:0.75pt" coordorigin="273,550" coordsize="9018,15">
                <v:group id="shape_0" style="position:absolute;left:273;top:550;width:9018;height:15">
                  <v:rect id="shape_0" stroked="f" o:allowincell="f" style="position:absolute;left:273;top:550;width:9017;height:14;mso-wrap-style:none;v-text-anchor:middle">
                    <v:fill o:detectmouseclick="t" on="false"/>
                    <v:stroke color="#3465a4" joinstyle="round" endcap="flat"/>
                    <v:textbox>
                      <w:txbxContent>
                        <w:p>
                          <w:pPr>
                            <w:pStyle w:val="Normal"/>
                            <w:rPr/>
                          </w:pPr>
                          <w:r>
                            <w:rPr/>
                          </w:r>
                        </w:p>
                      </w:txbxContent>
                    </v:textbox>
                    <w10:wrap type="none"/>
                  </v:rect>
                  <v:group id="shape_0" style="position:absolute;left:273;top:550;width:9018;height:14">
                    <v:rect id="shape_0" stroked="f" o:allowincell="f" style="position:absolute;left:273;top:550;width:9017;height:13;mso-wrap-style:none;v-text-anchor:middle">
                      <v:fill o:detectmouseclick="t" on="false"/>
                      <v:stroke color="#3465a4" joinstyle="round" endcap="flat"/>
                      <v:textbox>
                        <w:txbxContent>
                          <w:p>
                            <w:pPr>
                              <w:pStyle w:val="Normal"/>
                              <w:rPr/>
                            </w:pPr>
                            <w:r>
                              <w:rPr/>
                            </w:r>
                          </w:p>
                        </w:txbxContent>
                      </v:textbox>
                      <w10:wrap type="none"/>
                    </v:rect>
                  </v:group>
                </v:group>
              </v:group>
            </w:pict>
          </mc:Fallback>
        </mc:AlternateContent>
      </w:r>
    </w:p>
    <w:p>
      <w:pPr>
        <w:pStyle w:val="Normal"/>
        <w:spacing w:lineRule="auto" w:line="259" w:before="0" w:after="160"/>
        <w:rPr>
          <w:sz w:val="28"/>
          <w:szCs w:val="28"/>
        </w:rPr>
      </w:pPr>
      <w:r>
        <w:rPr>
          <w:sz w:val="28"/>
          <w:szCs w:val="28"/>
        </w:rPr>
      </w:r>
    </w:p>
    <w:p>
      <w:pPr>
        <w:pStyle w:val="Normal"/>
        <w:spacing w:lineRule="auto" w:line="262" w:before="29" w:after="0"/>
        <w:ind w:start="100"/>
        <w:rPr>
          <w:sz w:val="24"/>
          <w:szCs w:val="24"/>
        </w:rPr>
      </w:pPr>
      <w:r>
        <w:rPr>
          <w:b/>
          <w:bCs/>
          <w:sz w:val="24"/>
          <w:szCs w:val="24"/>
        </w:rPr>
        <w:t xml:space="preserve">Resources needed: </w:t>
      </w:r>
    </w:p>
    <w:p>
      <w:pPr>
        <w:pStyle w:val="BodyText"/>
        <w:spacing w:lineRule="auto" w:line="262" w:before="29" w:after="0"/>
        <w:ind w:start="100"/>
        <w:rPr>
          <w:sz w:val="24"/>
          <w:szCs w:val="24"/>
        </w:rPr>
      </w:pPr>
      <w:r>
        <w:rPr>
          <w:b/>
          <w:bCs/>
          <w:sz w:val="24"/>
          <w:szCs w:val="24"/>
        </w:rPr>
        <w:t xml:space="preserve">Python 3.x </w:t>
      </w:r>
    </w:p>
    <w:p>
      <w:pPr>
        <w:pStyle w:val="BodyText"/>
        <w:numPr>
          <w:ilvl w:val="0"/>
          <w:numId w:val="1"/>
        </w:numPr>
        <w:tabs>
          <w:tab w:val="clear" w:pos="720"/>
          <w:tab w:val="left" w:pos="0" w:leader="none"/>
        </w:tabs>
        <w:spacing w:lineRule="auto" w:line="262" w:before="29" w:after="0"/>
        <w:ind w:hanging="283" w:start="720"/>
        <w:rPr>
          <w:b/>
          <w:bCs/>
          <w:sz w:val="24"/>
          <w:szCs w:val="24"/>
        </w:rPr>
      </w:pPr>
      <w:r>
        <w:rPr>
          <w:b/>
          <w:bCs/>
          <w:sz w:val="24"/>
          <w:szCs w:val="24"/>
        </w:rPr>
        <w:t xml:space="preserve">OpenCV Library </w:t>
      </w:r>
    </w:p>
    <w:p>
      <w:pPr>
        <w:pStyle w:val="BodyText"/>
        <w:numPr>
          <w:ilvl w:val="0"/>
          <w:numId w:val="2"/>
        </w:numPr>
        <w:tabs>
          <w:tab w:val="clear" w:pos="720"/>
          <w:tab w:val="left" w:pos="0" w:leader="none"/>
        </w:tabs>
        <w:spacing w:lineRule="auto" w:line="262" w:before="29" w:after="0"/>
        <w:ind w:hanging="283" w:start="720"/>
        <w:rPr>
          <w:b/>
          <w:bCs/>
          <w:sz w:val="24"/>
          <w:szCs w:val="24"/>
        </w:rPr>
      </w:pPr>
      <w:r>
        <w:rPr>
          <w:b/>
          <w:bCs/>
          <w:sz w:val="24"/>
          <w:szCs w:val="24"/>
        </w:rPr>
        <w:t xml:space="preserve">NumPy Library </w:t>
      </w:r>
    </w:p>
    <w:p>
      <w:pPr>
        <w:pStyle w:val="BodyText"/>
        <w:numPr>
          <w:ilvl w:val="0"/>
          <w:numId w:val="3"/>
        </w:numPr>
        <w:tabs>
          <w:tab w:val="clear" w:pos="720"/>
          <w:tab w:val="left" w:pos="0" w:leader="none"/>
        </w:tabs>
        <w:spacing w:lineRule="auto" w:line="262" w:before="29" w:after="0"/>
        <w:ind w:hanging="283" w:start="720"/>
        <w:rPr>
          <w:b/>
          <w:bCs/>
          <w:sz w:val="24"/>
          <w:szCs w:val="24"/>
        </w:rPr>
      </w:pPr>
      <w:r>
        <mc:AlternateContent>
          <mc:Choice Requires="wpg">
            <w:drawing>
              <wp:anchor distT="0" distB="0" distL="0" distR="0" simplePos="0" relativeHeight="29" behindDoc="1" locked="0" layoutInCell="1" allowOverlap="1" wp14:anchorId="0081BB2E">
                <wp:simplePos x="0" y="0"/>
                <wp:positionH relativeFrom="column">
                  <wp:posOffset>173355</wp:posOffset>
                </wp:positionH>
                <wp:positionV relativeFrom="paragraph">
                  <wp:posOffset>363855</wp:posOffset>
                </wp:positionV>
                <wp:extent cx="5726430" cy="9525"/>
                <wp:effectExtent l="0" t="0" r="0" b="0"/>
                <wp:wrapNone/>
                <wp:docPr id="25" name="Group 1519040288"/>
                <a:graphic xmlns:a="http://schemas.openxmlformats.org/drawingml/2006/main">
                  <a:graphicData uri="http://schemas.microsoft.com/office/word/2010/wordprocessingGroup">
                    <wpg:wgp>
                      <wpg:cNvGrpSpPr/>
                      <wpg:grpSpPr>
                        <a:xfrm>
                          <a:off x="0" y="0"/>
                          <a:ext cx="5726520" cy="9360"/>
                          <a:chOff x="0" y="0"/>
                          <a:chExt cx="5726520" cy="9360"/>
                        </a:xfrm>
                      </wpg:grpSpPr>
                      <wpg:grpSp>
                        <wpg:cNvGrpSpPr/>
                        <wpg:grpSpPr>
                          <a:xfrm>
                            <a:off x="0" y="0"/>
                            <a:ext cx="5726520" cy="9360"/>
                          </a:xfrm>
                        </wpg:grpSpPr>
                        <wps:wsp>
                          <wps:cNvPr id="26" name="Rectangle 551955731"/>
                          <wps:cNvSpPr/>
                          <wps:spPr>
                            <a:xfrm>
                              <a:off x="0" y="0"/>
                              <a:ext cx="5726520" cy="9360"/>
                            </a:xfrm>
                            <a:prstGeom prst="rect">
                              <a:avLst/>
                            </a:prstGeom>
                            <a:noFill/>
                            <a:ln w="0">
                              <a:noFill/>
                            </a:ln>
                          </wps:spPr>
                          <wps:style>
                            <a:lnRef idx="0"/>
                            <a:fillRef idx="0"/>
                            <a:effectRef idx="0"/>
                            <a:fontRef idx="minor"/>
                          </wps:style>
                          <wps:txbx>
                            <w:txbxContent>
                              <w:p>
                                <w:pPr>
                                  <w:pStyle w:val="Normal"/>
                                  <w:rPr/>
                                </w:pPr>
                                <w:r>
                                  <w:rPr/>
                                </w:r>
                              </w:p>
                            </w:txbxContent>
                          </wps:txbx>
                          <wps:bodyPr tIns="-81360" bIns="-81360" anchor="ctr">
                            <a:noAutofit/>
                          </wps:bodyPr>
                        </wps:wsp>
                        <wpg:grpSp>
                          <wpg:cNvGrpSpPr/>
                          <wpg:grpSpPr>
                            <a:xfrm>
                              <a:off x="0" y="0"/>
                              <a:ext cx="5726520" cy="9000"/>
                            </a:xfrm>
                          </wpg:grpSpPr>
                          <wps:wsp>
                            <wps:cNvPr id="27" name="Rectangle 1872129392"/>
                            <wps:cNvSpPr/>
                            <wps:spPr>
                              <a:xfrm>
                                <a:off x="0" y="0"/>
                                <a:ext cx="5726520" cy="9000"/>
                              </a:xfrm>
                              <a:prstGeom prst="rect">
                                <a:avLst/>
                              </a:prstGeom>
                              <a:noFill/>
                              <a:ln w="0">
                                <a:noFill/>
                              </a:ln>
                            </wps:spPr>
                            <wps:style>
                              <a:lnRef idx="0"/>
                              <a:fillRef idx="0"/>
                              <a:effectRef idx="0"/>
                              <a:fontRef idx="minor"/>
                            </wps:style>
                            <wps:txbx>
                              <w:txbxContent>
                                <w:p>
                                  <w:pPr>
                                    <w:pStyle w:val="Normal"/>
                                    <w:rPr/>
                                  </w:pPr>
                                  <w:r>
                                    <w:rPr/>
                                  </w:r>
                                </w:p>
                              </w:txbxContent>
                            </wps:txbx>
                            <wps:bodyPr tIns="-82080" bIns="-82080" anchor="ctr">
                              <a:noAutofit/>
                            </wps:bodyPr>
                          </wps:wsp>
                          <wps:wsp>
                            <wps:cNvPr id="28" name="Freeform: Shape 28936519"/>
                            <wps:cNvSpPr/>
                            <wps:spPr>
                              <a:xfrm>
                                <a:off x="4320" y="5760"/>
                                <a:ext cx="5334120" cy="720"/>
                              </a:xfrm>
                              <a:custGeom>
                                <a:avLst/>
                                <a:gdLst>
                                  <a:gd name="textAreaLeft" fmla="*/ 0 w 3024000"/>
                                  <a:gd name="textAreaRight" fmla="*/ 3024360 w 3024000"/>
                                  <a:gd name="textAreaTop" fmla="*/ 0 h 360"/>
                                  <a:gd name="textAreaBottom" fmla="*/ 720 h 360"/>
                                </a:gdLst>
                                <a:ahLst/>
                                <a:cxnLst/>
                                <a:rect l="textAreaLeft" t="textAreaTop" r="textAreaRight" b="textAreaBottom"/>
                                <a:pathLst>
                                  <a:path w="5334000" h="1">
                                    <a:moveTo>
                                      <a:pt x="0" y="0"/>
                                    </a:moveTo>
                                    <a:lnTo>
                                      <a:pt x="5334000" y="0"/>
                                    </a:lnTo>
                                  </a:path>
                                </a:pathLst>
                              </a:custGeom>
                              <a:noFill/>
                              <a:ln w="9360">
                                <a:solidFill>
                                  <a:srgbClr val="000000"/>
                                </a:solidFill>
                                <a:round/>
                              </a:ln>
                            </wps:spPr>
                            <wps:style>
                              <a:lnRef idx="0"/>
                              <a:fillRef idx="0"/>
                              <a:effectRef idx="0"/>
                              <a:fontRef idx="minor"/>
                            </wps:style>
                            <wps:bodyPr/>
                          </wps:wsp>
                          <wps:wsp>
                            <wps:cNvPr id="29" name="Freeform: Shape 546851753"/>
                            <wps:cNvSpPr/>
                            <wps:spPr>
                              <a:xfrm>
                                <a:off x="5341680" y="5760"/>
                                <a:ext cx="380520" cy="720"/>
                              </a:xfrm>
                              <a:custGeom>
                                <a:avLst/>
                                <a:gdLst>
                                  <a:gd name="textAreaLeft" fmla="*/ 0 w 215640"/>
                                  <a:gd name="textAreaRight" fmla="*/ 216000 w 215640"/>
                                  <a:gd name="textAreaTop" fmla="*/ 0 h 360"/>
                                  <a:gd name="textAreaBottom" fmla="*/ 720 h 360"/>
                                </a:gdLst>
                                <a:ahLst/>
                                <a:cxnLst/>
                                <a:rect l="textAreaLeft" t="textAreaTop" r="textAreaRight" b="textAreaBottom"/>
                                <a:pathLst>
                                  <a:path w="381000" h="1">
                                    <a:moveTo>
                                      <a:pt x="0" y="0"/>
                                    </a:moveTo>
                                    <a:lnTo>
                                      <a:pt x="381000" y="0"/>
                                    </a:lnTo>
                                  </a:path>
                                </a:pathLst>
                              </a:custGeom>
                              <a:noFill/>
                              <a:ln w="9360">
                                <a:solidFill>
                                  <a:srgbClr val="000000"/>
                                </a:solidFill>
                                <a:round/>
                              </a:ln>
                            </wps:spPr>
                            <wps:style>
                              <a:lnRef idx="0"/>
                              <a:fillRef idx="0"/>
                              <a:effectRef idx="0"/>
                              <a:fontRef idx="minor"/>
                            </wps:style>
                            <wps:bodyPr/>
                          </wps:wsp>
                        </wpg:grpSp>
                      </wpg:grpSp>
                    </wpg:wgp>
                  </a:graphicData>
                </a:graphic>
              </wp:anchor>
            </w:drawing>
          </mc:Choice>
          <mc:Fallback>
            <w:pict>
              <v:group id="shape_0" alt="Group 1519040288" style="position:absolute;margin-left:13.65pt;margin-top:28.65pt;width:450.9pt;height:0.75pt" coordorigin="273,573" coordsize="9018,15">
                <v:group id="shape_0" style="position:absolute;left:273;top:573;width:9018;height:15">
                  <v:rect id="shape_0" stroked="f" o:allowincell="f" style="position:absolute;left:273;top:573;width:9017;height:14;mso-wrap-style:none;v-text-anchor:middle">
                    <v:fill o:detectmouseclick="t" on="false"/>
                    <v:stroke color="#3465a4" joinstyle="round" endcap="flat"/>
                    <v:textbox>
                      <w:txbxContent>
                        <w:p>
                          <w:pPr>
                            <w:pStyle w:val="Normal"/>
                            <w:rPr/>
                          </w:pPr>
                          <w:r>
                            <w:rPr/>
                          </w:r>
                        </w:p>
                      </w:txbxContent>
                    </v:textbox>
                    <w10:wrap type="none"/>
                  </v:rect>
                  <v:group id="shape_0" style="position:absolute;left:273;top:573;width:9018;height:14">
                    <v:rect id="shape_0" stroked="f" o:allowincell="f" style="position:absolute;left:273;top:573;width:9017;height:13;mso-wrap-style:none;v-text-anchor:middle">
                      <v:fill o:detectmouseclick="t" on="false"/>
                      <v:stroke color="#3465a4" joinstyle="round" endcap="flat"/>
                      <v:textbox>
                        <w:txbxContent>
                          <w:p>
                            <w:pPr>
                              <w:pStyle w:val="Normal"/>
                              <w:rPr/>
                            </w:pPr>
                            <w:r>
                              <w:rPr/>
                            </w:r>
                          </w:p>
                        </w:txbxContent>
                      </v:textbox>
                      <w10:wrap type="none"/>
                    </v:rect>
                  </v:group>
                </v:group>
              </v:group>
            </w:pict>
          </mc:Fallback>
        </mc:AlternateContent>
      </w:r>
      <w:r>
        <w:rPr>
          <w:b/>
          <w:bCs/>
          <w:sz w:val="24"/>
          <w:szCs w:val="24"/>
        </w:rPr>
        <w:t>Visual Studio Code / Jupyter Notebook</w:t>
      </w:r>
    </w:p>
    <w:p>
      <w:pPr>
        <w:pStyle w:val="Normal"/>
        <w:spacing w:lineRule="auto" w:line="120" w:before="6" w:after="0"/>
        <w:rPr>
          <w:sz w:val="12"/>
          <w:szCs w:val="12"/>
        </w:rPr>
      </w:pPr>
      <w:r>
        <w:rPr>
          <w:sz w:val="12"/>
          <w:szCs w:val="12"/>
        </w:rPr>
      </w:r>
    </w:p>
    <w:p>
      <w:pPr>
        <w:pStyle w:val="Normal"/>
        <w:spacing w:lineRule="auto" w:line="199"/>
        <w:rPr/>
      </w:pPr>
      <w:r>
        <w:rPr/>
      </w:r>
    </w:p>
    <w:p>
      <w:pPr>
        <w:pStyle w:val="Normal"/>
        <w:spacing w:lineRule="auto" w:line="199"/>
        <w:rPr/>
      </w:pPr>
      <w:r>
        <w:rPr/>
      </w:r>
    </w:p>
    <w:p>
      <w:pPr>
        <w:pStyle w:val="Normal"/>
        <w:spacing w:lineRule="auto" w:line="262" w:before="29" w:after="0"/>
        <w:ind w:start="100"/>
        <w:rPr>
          <w:sz w:val="24"/>
          <w:szCs w:val="24"/>
        </w:rPr>
      </w:pPr>
      <w:r>
        <w:rPr>
          <w:b/>
          <w:bCs/>
          <w:sz w:val="24"/>
          <w:szCs w:val="24"/>
        </w:rPr>
        <w:t xml:space="preserve">Pre Requisite: </w:t>
      </w:r>
      <w:r>
        <w:rPr>
          <w:sz w:val="24"/>
          <w:szCs w:val="24"/>
        </w:rPr>
        <w:t xml:space="preserve">Understanding of </w:t>
      </w:r>
      <w:r>
        <mc:AlternateContent>
          <mc:Choice Requires="wpg">
            <w:drawing>
              <wp:anchor distT="0" distB="0" distL="0" distR="0" simplePos="0" relativeHeight="26" behindDoc="1" locked="0" layoutInCell="1" allowOverlap="1" wp14:anchorId="0DC0D630">
                <wp:simplePos x="0" y="0"/>
                <wp:positionH relativeFrom="column">
                  <wp:posOffset>173355</wp:posOffset>
                </wp:positionH>
                <wp:positionV relativeFrom="paragraph">
                  <wp:posOffset>363855</wp:posOffset>
                </wp:positionV>
                <wp:extent cx="5726430" cy="9525"/>
                <wp:effectExtent l="0" t="0" r="0" b="0"/>
                <wp:wrapNone/>
                <wp:docPr id="30" name="Group 1519040287"/>
                <a:graphic xmlns:a="http://schemas.openxmlformats.org/drawingml/2006/main">
                  <a:graphicData uri="http://schemas.microsoft.com/office/word/2010/wordprocessingGroup">
                    <wpg:wgp>
                      <wpg:cNvGrpSpPr/>
                      <wpg:grpSpPr>
                        <a:xfrm>
                          <a:off x="0" y="0"/>
                          <a:ext cx="5726520" cy="9360"/>
                          <a:chOff x="0" y="0"/>
                          <a:chExt cx="5726520" cy="9360"/>
                        </a:xfrm>
                      </wpg:grpSpPr>
                      <wpg:grpSp>
                        <wpg:cNvGrpSpPr/>
                        <wpg:grpSpPr>
                          <a:xfrm>
                            <a:off x="0" y="0"/>
                            <a:ext cx="5726520" cy="9360"/>
                          </a:xfrm>
                        </wpg:grpSpPr>
                        <wps:wsp>
                          <wps:cNvPr id="31" name="Rectangle 1113658050"/>
                          <wps:cNvSpPr/>
                          <wps:spPr>
                            <a:xfrm>
                              <a:off x="0" y="0"/>
                              <a:ext cx="5726520" cy="9360"/>
                            </a:xfrm>
                            <a:prstGeom prst="rect">
                              <a:avLst/>
                            </a:prstGeom>
                            <a:noFill/>
                            <a:ln w="0">
                              <a:noFill/>
                            </a:ln>
                          </wps:spPr>
                          <wps:style>
                            <a:lnRef idx="0"/>
                            <a:fillRef idx="0"/>
                            <a:effectRef idx="0"/>
                            <a:fontRef idx="minor"/>
                          </wps:style>
                          <wps:txbx>
                            <w:txbxContent>
                              <w:p>
                                <w:pPr>
                                  <w:pStyle w:val="Normal"/>
                                  <w:rPr/>
                                </w:pPr>
                                <w:r>
                                  <w:rPr/>
                                </w:r>
                              </w:p>
                            </w:txbxContent>
                          </wps:txbx>
                          <wps:bodyPr tIns="-81360" bIns="-81360" anchor="ctr">
                            <a:noAutofit/>
                          </wps:bodyPr>
                        </wps:wsp>
                        <wpg:grpSp>
                          <wpg:cNvGrpSpPr/>
                          <wpg:grpSpPr>
                            <a:xfrm>
                              <a:off x="0" y="0"/>
                              <a:ext cx="5726520" cy="9000"/>
                            </a:xfrm>
                          </wpg:grpSpPr>
                          <wps:wsp>
                            <wps:cNvPr id="32" name="Rectangle 67096379"/>
                            <wps:cNvSpPr/>
                            <wps:spPr>
                              <a:xfrm>
                                <a:off x="0" y="0"/>
                                <a:ext cx="5726520" cy="9000"/>
                              </a:xfrm>
                              <a:prstGeom prst="rect">
                                <a:avLst/>
                              </a:prstGeom>
                              <a:noFill/>
                              <a:ln w="0">
                                <a:noFill/>
                              </a:ln>
                            </wps:spPr>
                            <wps:style>
                              <a:lnRef idx="0"/>
                              <a:fillRef idx="0"/>
                              <a:effectRef idx="0"/>
                              <a:fontRef idx="minor"/>
                            </wps:style>
                            <wps:txbx>
                              <w:txbxContent>
                                <w:p>
                                  <w:pPr>
                                    <w:pStyle w:val="Normal"/>
                                    <w:rPr/>
                                  </w:pPr>
                                  <w:r>
                                    <w:rPr/>
                                  </w:r>
                                </w:p>
                              </w:txbxContent>
                            </wps:txbx>
                            <wps:bodyPr tIns="-82080" bIns="-82080" anchor="ctr">
                              <a:noAutofit/>
                            </wps:bodyPr>
                          </wps:wsp>
                          <wps:wsp>
                            <wps:cNvPr id="33" name="Freeform: Shape 1738491941"/>
                            <wps:cNvSpPr/>
                            <wps:spPr>
                              <a:xfrm>
                                <a:off x="4320" y="5760"/>
                                <a:ext cx="5334120" cy="720"/>
                              </a:xfrm>
                              <a:custGeom>
                                <a:avLst/>
                                <a:gdLst>
                                  <a:gd name="textAreaLeft" fmla="*/ 0 w 3024000"/>
                                  <a:gd name="textAreaRight" fmla="*/ 3024360 w 3024000"/>
                                  <a:gd name="textAreaTop" fmla="*/ 0 h 360"/>
                                  <a:gd name="textAreaBottom" fmla="*/ 720 h 360"/>
                                </a:gdLst>
                                <a:ahLst/>
                                <a:cxnLst/>
                                <a:rect l="textAreaLeft" t="textAreaTop" r="textAreaRight" b="textAreaBottom"/>
                                <a:pathLst>
                                  <a:path w="5334000" h="1">
                                    <a:moveTo>
                                      <a:pt x="0" y="0"/>
                                    </a:moveTo>
                                    <a:lnTo>
                                      <a:pt x="5334000" y="0"/>
                                    </a:lnTo>
                                  </a:path>
                                </a:pathLst>
                              </a:custGeom>
                              <a:noFill/>
                              <a:ln w="9360">
                                <a:solidFill>
                                  <a:srgbClr val="000000"/>
                                </a:solidFill>
                                <a:round/>
                              </a:ln>
                            </wps:spPr>
                            <wps:style>
                              <a:lnRef idx="0"/>
                              <a:fillRef idx="0"/>
                              <a:effectRef idx="0"/>
                              <a:fontRef idx="minor"/>
                            </wps:style>
                            <wps:bodyPr/>
                          </wps:wsp>
                          <wps:wsp>
                            <wps:cNvPr id="34" name="Freeform: Shape 1804816318"/>
                            <wps:cNvSpPr/>
                            <wps:spPr>
                              <a:xfrm>
                                <a:off x="5341680" y="5760"/>
                                <a:ext cx="380520" cy="720"/>
                              </a:xfrm>
                              <a:custGeom>
                                <a:avLst/>
                                <a:gdLst>
                                  <a:gd name="textAreaLeft" fmla="*/ 0 w 215640"/>
                                  <a:gd name="textAreaRight" fmla="*/ 216000 w 215640"/>
                                  <a:gd name="textAreaTop" fmla="*/ 0 h 360"/>
                                  <a:gd name="textAreaBottom" fmla="*/ 720 h 360"/>
                                </a:gdLst>
                                <a:ahLst/>
                                <a:cxnLst/>
                                <a:rect l="textAreaLeft" t="textAreaTop" r="textAreaRight" b="textAreaBottom"/>
                                <a:pathLst>
                                  <a:path w="381000" h="1">
                                    <a:moveTo>
                                      <a:pt x="0" y="0"/>
                                    </a:moveTo>
                                    <a:lnTo>
                                      <a:pt x="381000" y="0"/>
                                    </a:lnTo>
                                  </a:path>
                                </a:pathLst>
                              </a:custGeom>
                              <a:noFill/>
                              <a:ln w="9360">
                                <a:solidFill>
                                  <a:srgbClr val="000000"/>
                                </a:solidFill>
                                <a:round/>
                              </a:ln>
                            </wps:spPr>
                            <wps:style>
                              <a:lnRef idx="0"/>
                              <a:fillRef idx="0"/>
                              <a:effectRef idx="0"/>
                              <a:fontRef idx="minor"/>
                            </wps:style>
                            <wps:bodyPr/>
                          </wps:wsp>
                        </wpg:grpSp>
                      </wpg:grpSp>
                    </wpg:wgp>
                  </a:graphicData>
                </a:graphic>
              </wp:anchor>
            </w:drawing>
          </mc:Choice>
          <mc:Fallback>
            <w:pict>
              <v:group id="shape_0" alt="Group 1519040287" style="position:absolute;margin-left:13.65pt;margin-top:28.65pt;width:450.9pt;height:0.75pt" coordorigin="273,573" coordsize="9018,15">
                <v:group id="shape_0" style="position:absolute;left:273;top:573;width:9018;height:15">
                  <v:rect id="shape_0" stroked="f" o:allowincell="f" style="position:absolute;left:273;top:573;width:9017;height:14;mso-wrap-style:none;v-text-anchor:middle">
                    <v:fill o:detectmouseclick="t" on="false"/>
                    <v:stroke color="#3465a4" joinstyle="round" endcap="flat"/>
                    <v:textbox>
                      <w:txbxContent>
                        <w:p>
                          <w:pPr>
                            <w:pStyle w:val="Normal"/>
                            <w:rPr/>
                          </w:pPr>
                          <w:r>
                            <w:rPr/>
                          </w:r>
                        </w:p>
                      </w:txbxContent>
                    </v:textbox>
                    <w10:wrap type="none"/>
                  </v:rect>
                  <v:group id="shape_0" style="position:absolute;left:273;top:573;width:9018;height:14">
                    <v:rect id="shape_0" stroked="f" o:allowincell="f" style="position:absolute;left:273;top:573;width:9017;height:13;mso-wrap-style:none;v-text-anchor:middle">
                      <v:fill o:detectmouseclick="t" on="false"/>
                      <v:stroke color="#3465a4" joinstyle="round" endcap="flat"/>
                      <v:textbox>
                        <w:txbxContent>
                          <w:p>
                            <w:pPr>
                              <w:pStyle w:val="Normal"/>
                              <w:rPr/>
                            </w:pPr>
                            <w:r>
                              <w:rPr/>
                            </w:r>
                          </w:p>
                        </w:txbxContent>
                      </v:textbox>
                      <w10:wrap type="none"/>
                    </v:rect>
                  </v:group>
                </v:group>
              </v:group>
            </w:pict>
          </mc:Fallback>
        </mc:AlternateContent>
      </w:r>
      <w:r>
        <w:rPr>
          <w:sz w:val="24"/>
          <w:szCs w:val="24"/>
        </w:rPr>
        <w:t>Computer Vision</w:t>
      </w:r>
    </w:p>
    <w:p>
      <w:pPr>
        <w:pStyle w:val="Normal"/>
        <w:spacing w:lineRule="auto" w:line="120" w:before="5" w:after="0"/>
        <w:rPr>
          <w:sz w:val="13"/>
          <w:szCs w:val="13"/>
        </w:rPr>
      </w:pPr>
      <w:r>
        <w:rPr>
          <w:sz w:val="13"/>
          <w:szCs w:val="13"/>
        </w:rPr>
      </w:r>
    </w:p>
    <w:p>
      <w:pPr>
        <w:pStyle w:val="Normal"/>
        <w:spacing w:lineRule="auto" w:line="199"/>
        <w:rPr/>
      </w:pPr>
      <w:r>
        <w:rPr/>
      </w:r>
    </w:p>
    <w:p>
      <w:pPr>
        <w:pStyle w:val="Normal"/>
        <w:spacing w:lineRule="auto" w:line="199"/>
        <w:rPr/>
      </w:pPr>
      <w:r>
        <w:rPr/>
      </w:r>
    </w:p>
    <w:p>
      <w:pPr>
        <w:pStyle w:val="Normal"/>
        <w:spacing w:before="29" w:after="0"/>
        <w:ind w:start="100"/>
        <w:rPr>
          <w:sz w:val="24"/>
          <w:szCs w:val="24"/>
        </w:rPr>
      </w:pPr>
      <w:r>
        <w:rPr>
          <w:b/>
          <w:bCs/>
          <w:sz w:val="24"/>
          <w:szCs w:val="24"/>
        </w:rPr>
        <w:t xml:space="preserve">Theory: </w:t>
      </w:r>
      <w:r>
        <w:rPr>
          <w:sz w:val="24"/>
          <w:szCs w:val="24"/>
        </w:rPr>
        <w:t>Computer Vision (CV)</w:t>
      </w:r>
    </w:p>
    <w:p>
      <w:pPr>
        <w:pStyle w:val="BodyText"/>
        <w:spacing w:before="29" w:after="283"/>
        <w:rPr>
          <w:b/>
          <w:bCs/>
          <w:sz w:val="24"/>
          <w:szCs w:val="24"/>
        </w:rPr>
      </w:pPr>
      <w:r>
        <w:rPr>
          <w:b/>
          <w:bCs/>
          <w:sz w:val="24"/>
          <w:szCs w:val="24"/>
        </w:rPr>
        <w:t>Computer Vision is a branch of Artificial Intelligence that enables computers to capture, process, and understand visual information from images and videos. It uses image processing techniques to extract useful features such as objects, shapes, and patterns. Computer Vision is widely used in applications like robotics, autonomous vehicles, medical imaging, and surveillance systems. OpenCV is an open-source library used for implementing Computer Vision and image processing applications.</w:t>
      </w:r>
    </w:p>
    <w:p>
      <w:pPr>
        <w:pStyle w:val="HorizontalLine"/>
        <w:spacing w:before="29" w:after="0"/>
        <w:rPr>
          <w:b/>
          <w:bCs/>
          <w:sz w:val="24"/>
          <w:szCs w:val="24"/>
        </w:rPr>
      </w:pPr>
      <w:r>
        <w:rPr>
          <w:b/>
          <w:bCs/>
          <w:sz w:val="24"/>
          <w:szCs w:val="24"/>
        </w:rPr>
      </w:r>
    </w:p>
    <w:p>
      <w:pPr>
        <w:pStyle w:val="Heading2"/>
        <w:spacing w:before="29" w:after="283"/>
        <w:rPr>
          <w:sz w:val="24"/>
          <w:szCs w:val="24"/>
        </w:rPr>
      </w:pPr>
      <w:r>
        <w:rPr>
          <w:sz w:val="24"/>
          <w:szCs w:val="24"/>
        </w:rPr>
        <w:t>Grayscale Image</w:t>
      </w:r>
    </w:p>
    <w:p>
      <w:pPr>
        <w:pStyle w:val="BodyText"/>
        <w:spacing w:before="29" w:after="283"/>
        <w:rPr>
          <w:b/>
          <w:bCs/>
          <w:sz w:val="24"/>
          <w:szCs w:val="24"/>
        </w:rPr>
      </w:pPr>
      <w:r>
        <w:rPr>
          <w:b/>
          <w:bCs/>
          <w:sz w:val="24"/>
          <w:szCs w:val="24"/>
        </w:rPr>
        <w:t xml:space="preserve">A grayscale image contains only intensity information without color. Each pixel represents brightness values ranging from </w:t>
      </w:r>
      <w:r>
        <w:rPr>
          <w:rStyle w:val="Strong"/>
          <w:sz w:val="24"/>
          <w:szCs w:val="24"/>
        </w:rPr>
        <w:t>0 (black)</w:t>
      </w:r>
      <w:r>
        <w:rPr>
          <w:b/>
          <w:bCs/>
          <w:sz w:val="24"/>
          <w:szCs w:val="24"/>
        </w:rPr>
        <w:t xml:space="preserve"> to </w:t>
      </w:r>
      <w:r>
        <w:rPr>
          <w:rStyle w:val="Strong"/>
          <w:sz w:val="24"/>
          <w:szCs w:val="24"/>
        </w:rPr>
        <w:t>255 (white)</w:t>
      </w:r>
      <w:r>
        <w:rPr>
          <w:b/>
          <w:bCs/>
          <w:sz w:val="24"/>
          <w:szCs w:val="24"/>
        </w:rPr>
        <w:t>. Converting an image to grayscale reduces complexity while preserving important details like edges and shapes. It is commonly used for image processing tasks such as edge detection and object recognition.</w:t>
      </w:r>
    </w:p>
    <w:p>
      <w:pPr>
        <w:pStyle w:val="HorizontalLine"/>
        <w:spacing w:before="29" w:after="0"/>
        <w:rPr>
          <w:b/>
          <w:bCs/>
          <w:sz w:val="24"/>
          <w:szCs w:val="24"/>
        </w:rPr>
      </w:pPr>
      <w:r>
        <w:rPr>
          <w:b/>
          <w:bCs/>
          <w:sz w:val="24"/>
          <w:szCs w:val="24"/>
        </w:rPr>
      </w:r>
    </w:p>
    <w:p>
      <w:pPr>
        <w:pStyle w:val="Heading2"/>
        <w:spacing w:before="29" w:after="283"/>
        <w:rPr>
          <w:sz w:val="24"/>
          <w:szCs w:val="24"/>
        </w:rPr>
      </w:pPr>
      <w:r>
        <w:rPr>
          <w:sz w:val="24"/>
          <w:szCs w:val="24"/>
        </w:rPr>
        <w:t>HSV Color Space</w:t>
      </w:r>
    </w:p>
    <w:p>
      <w:pPr>
        <w:pStyle w:val="BodyText"/>
        <w:spacing w:before="29" w:after="283"/>
        <w:rPr>
          <w:b/>
          <w:bCs/>
          <w:sz w:val="24"/>
          <w:szCs w:val="24"/>
        </w:rPr>
      </w:pPr>
      <w:r>
        <w:rPr>
          <w:b/>
          <w:bCs/>
          <w:sz w:val="24"/>
          <w:szCs w:val="24"/>
        </w:rPr>
        <w:t xml:space="preserve">HSV (Hue, Saturation, Value) is a color model that represents images based on human color perception. </w:t>
      </w:r>
      <w:r>
        <w:rPr>
          <w:rStyle w:val="Strong"/>
          <w:sz w:val="24"/>
          <w:szCs w:val="24"/>
        </w:rPr>
        <w:t>Hue</w:t>
      </w:r>
      <w:r>
        <w:rPr>
          <w:b/>
          <w:bCs/>
          <w:sz w:val="24"/>
          <w:szCs w:val="24"/>
        </w:rPr>
        <w:t xml:space="preserve"> represents the color, </w:t>
      </w:r>
      <w:r>
        <w:rPr>
          <w:rStyle w:val="Strong"/>
          <w:sz w:val="24"/>
          <w:szCs w:val="24"/>
        </w:rPr>
        <w:t>Saturation</w:t>
      </w:r>
      <w:r>
        <w:rPr>
          <w:b/>
          <w:bCs/>
          <w:sz w:val="24"/>
          <w:szCs w:val="24"/>
        </w:rPr>
        <w:t xml:space="preserve"> represents color intensity, and </w:t>
      </w:r>
      <w:r>
        <w:rPr>
          <w:rStyle w:val="Strong"/>
          <w:sz w:val="24"/>
          <w:szCs w:val="24"/>
        </w:rPr>
        <w:t>Value</w:t>
      </w:r>
      <w:r>
        <w:rPr>
          <w:b/>
          <w:bCs/>
          <w:sz w:val="24"/>
          <w:szCs w:val="24"/>
        </w:rPr>
        <w:t xml:space="preserve"> represents brightness. HSV is useful in Computer Vision applications because it allows easier color-based object detection and image segmentation compared to traditional RGB color space.</w:t>
      </w:r>
    </w:p>
    <w:p>
      <w:pPr>
        <w:pStyle w:val="Normal"/>
        <w:spacing w:before="29" w:after="0"/>
        <w:ind w:start="100"/>
        <w:rPr>
          <w:sz w:val="24"/>
          <w:szCs w:val="24"/>
        </w:rPr>
      </w:pPr>
      <w:r>
        <w:rPr>
          <w:b/>
          <w:bCs/>
          <w:sz w:val="24"/>
          <w:szCs w:val="24"/>
        </w:rPr>
      </w:r>
    </w:p>
    <w:p>
      <w:pPr>
        <w:pStyle w:val="Normal"/>
        <w:tabs>
          <w:tab w:val="clear" w:pos="720"/>
          <w:tab w:val="left" w:pos="820" w:leader="none"/>
        </w:tabs>
        <w:ind w:hanging="360" w:start="821" w:end="87"/>
        <w:jc w:val="both"/>
        <w:rPr>
          <w:sz w:val="24"/>
          <w:szCs w:val="24"/>
        </w:rPr>
      </w:pPr>
      <w:r>
        <w:rPr>
          <w:sz w:val="24"/>
          <w:szCs w:val="24"/>
        </w:rPr>
        <w:drawing>
          <wp:anchor distT="0" distB="0" distL="0" distR="0" simplePos="0" relativeHeight="9" behindDoc="1" locked="0" layoutInCell="1" allowOverlap="1">
            <wp:simplePos x="0" y="0"/>
            <wp:positionH relativeFrom="column">
              <wp:posOffset>2242185</wp:posOffset>
            </wp:positionH>
            <wp:positionV relativeFrom="paragraph">
              <wp:posOffset>525780</wp:posOffset>
            </wp:positionV>
            <wp:extent cx="1374775" cy="2028190"/>
            <wp:effectExtent l="0" t="0" r="0" b="0"/>
            <wp:wrapNone/>
            <wp:docPr id="35" name="im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5.jpg"/>
                    <pic:cNvPicPr>
                      <a:picLocks noChangeAspect="1" noChangeArrowheads="1"/>
                    </pic:cNvPicPr>
                  </pic:nvPicPr>
                  <pic:blipFill>
                    <a:blip r:embed="rId9"/>
                    <a:stretch>
                      <a:fillRect/>
                    </a:stretch>
                  </pic:blipFill>
                  <pic:spPr bwMode="auto">
                    <a:xfrm>
                      <a:off x="0" y="0"/>
                      <a:ext cx="1374775" cy="2028190"/>
                    </a:xfrm>
                    <a:prstGeom prst="rect">
                      <a:avLst/>
                    </a:prstGeom>
                    <a:noFill/>
                  </pic:spPr>
                </pic:pic>
              </a:graphicData>
            </a:graphic>
          </wp:anchor>
        </w:drawing>
      </w:r>
    </w:p>
    <w:p>
      <w:pPr>
        <w:pStyle w:val="Normal"/>
        <w:spacing w:lineRule="auto" w:line="101"/>
        <w:rPr>
          <w:sz w:val="11"/>
          <w:szCs w:val="11"/>
        </w:rPr>
      </w:pPr>
      <w:r>
        <w:rPr>
          <w:sz w:val="11"/>
          <w:szCs w:val="11"/>
        </w:rPr>
      </w:r>
    </w:p>
    <w:p>
      <w:pPr>
        <w:pStyle w:val="Normal"/>
        <w:spacing w:lineRule="auto" w:line="199"/>
        <w:rPr/>
      </w:pPr>
      <w:r>
        <w:rPr/>
      </w:r>
    </w:p>
    <w:p>
      <w:pPr>
        <w:pStyle w:val="Normal"/>
        <w:spacing w:lineRule="auto" w:line="199"/>
        <w:rPr/>
      </w:pPr>
      <w:r>
        <w:rPr/>
      </w:r>
    </w:p>
    <w:p>
      <w:pPr>
        <w:pStyle w:val="Normal"/>
        <w:spacing w:before="29" w:after="0"/>
        <w:ind w:start="100"/>
        <w:rPr>
          <w:sz w:val="24"/>
          <w:szCs w:val="24"/>
        </w:rPr>
      </w:pPr>
      <w:r>
        <w:rPr>
          <w:b/>
          <w:bCs/>
          <w:sz w:val="24"/>
          <w:szCs w:val="24"/>
        </w:rPr>
        <mc:AlternateContent>
          <mc:Choice Requires="wpg">
            <w:drawing>
              <wp:anchor distT="0" distB="0" distL="0" distR="0" simplePos="0" relativeHeight="10" behindDoc="1" locked="0" layoutInCell="1" allowOverlap="1" wp14:anchorId="1F80677F">
                <wp:simplePos x="0" y="0"/>
                <wp:positionH relativeFrom="column">
                  <wp:posOffset>177800</wp:posOffset>
                </wp:positionH>
                <wp:positionV relativeFrom="paragraph">
                  <wp:posOffset>12065</wp:posOffset>
                </wp:positionV>
                <wp:extent cx="5562600" cy="12700"/>
                <wp:effectExtent l="5080" t="0" r="5715" b="0"/>
                <wp:wrapNone/>
                <wp:docPr id="36" name="Group 1519040291"/>
                <a:graphic xmlns:a="http://schemas.openxmlformats.org/drawingml/2006/main">
                  <a:graphicData uri="http://schemas.microsoft.com/office/word/2010/wordprocessingGroup">
                    <wpg:wgp>
                      <wpg:cNvGrpSpPr/>
                      <wpg:grpSpPr>
                        <a:xfrm>
                          <a:off x="0" y="0"/>
                          <a:ext cx="5562720" cy="12600"/>
                          <a:chOff x="0" y="0"/>
                          <a:chExt cx="5562720" cy="12600"/>
                        </a:xfrm>
                      </wpg:grpSpPr>
                      <wpg:grpSp>
                        <wpg:cNvGrpSpPr/>
                        <wpg:grpSpPr>
                          <a:xfrm>
                            <a:off x="0" y="0"/>
                            <a:ext cx="5562720" cy="12600"/>
                          </a:xfrm>
                        </wpg:grpSpPr>
                        <wps:wsp>
                          <wps:cNvPr id="37" name="Rectangle 1128851211"/>
                          <wps:cNvSpPr/>
                          <wps:spPr>
                            <a:xfrm>
                              <a:off x="0" y="0"/>
                              <a:ext cx="5562720" cy="12600"/>
                            </a:xfrm>
                            <a:prstGeom prst="rect">
                              <a:avLst/>
                            </a:prstGeom>
                            <a:noFill/>
                            <a:ln w="0">
                              <a:noFill/>
                            </a:ln>
                          </wps:spPr>
                          <wps:style>
                            <a:lnRef idx="0"/>
                            <a:fillRef idx="0"/>
                            <a:effectRef idx="0"/>
                            <a:fontRef idx="minor"/>
                          </wps:style>
                          <wps:txbx>
                            <w:txbxContent>
                              <w:p>
                                <w:pPr>
                                  <w:pStyle w:val="Normal"/>
                                  <w:rPr/>
                                </w:pPr>
                                <w:r>
                                  <w:rPr/>
                                </w:r>
                              </w:p>
                            </w:txbxContent>
                          </wps:txbx>
                          <wps:bodyPr tIns="-78120" bIns="-78120" anchor="ctr">
                            <a:noAutofit/>
                          </wps:bodyPr>
                        </wps:wsp>
                        <wpg:grpSp>
                          <wpg:cNvGrpSpPr/>
                          <wpg:grpSpPr>
                            <a:xfrm>
                              <a:off x="0" y="6840"/>
                              <a:ext cx="5562720" cy="720"/>
                            </a:xfrm>
                          </wpg:grpSpPr>
                          <wps:wsp>
                            <wps:cNvPr id="38" name="Rectangle 1008087711"/>
                            <wps:cNvSpPr/>
                            <wps:spPr>
                              <a:xfrm>
                                <a:off x="0" y="0"/>
                                <a:ext cx="5562720" cy="720"/>
                              </a:xfrm>
                              <a:prstGeom prst="rect">
                                <a:avLst/>
                              </a:prstGeom>
                              <a:noFill/>
                              <a:ln w="0">
                                <a:noFill/>
                              </a:ln>
                            </wps:spPr>
                            <wps:style>
                              <a:lnRef idx="0"/>
                              <a:fillRef idx="0"/>
                              <a:effectRef idx="0"/>
                              <a:fontRef idx="minor"/>
                            </wps:style>
                            <wps:txbx>
                              <w:txbxContent>
                                <w:p>
                                  <w:pPr>
                                    <w:pStyle w:val="Normal"/>
                                    <w:rPr/>
                                  </w:pPr>
                                  <w:r>
                                    <w:rPr/>
                                  </w:r>
                                </w:p>
                              </w:txbxContent>
                            </wps:txbx>
                            <wps:bodyPr tIns="-90000" bIns="-90000" anchor="ctr">
                              <a:noAutofit/>
                            </wps:bodyPr>
                          </wps:wsp>
                          <wps:wsp>
                            <wps:cNvPr id="39" name="Freeform: Shape 1565219760"/>
                            <wps:cNvSpPr/>
                            <wps:spPr>
                              <a:xfrm>
                                <a:off x="0" y="0"/>
                                <a:ext cx="5562720" cy="720"/>
                              </a:xfrm>
                              <a:custGeom>
                                <a:avLst/>
                                <a:gdLst>
                                  <a:gd name="textAreaLeft" fmla="*/ 0 w 3153600"/>
                                  <a:gd name="textAreaRight" fmla="*/ 3153960 w 3153600"/>
                                  <a:gd name="textAreaTop" fmla="*/ 0 h 360"/>
                                  <a:gd name="textAreaBottom" fmla="*/ 720 h 360"/>
                                </a:gdLst>
                                <a:ahLst/>
                                <a:cxnLst/>
                                <a:rect l="textAreaLeft" t="textAreaTop" r="textAreaRight" b="textAreaBottom"/>
                                <a:pathLst>
                                  <a:path w="5562600" h="1">
                                    <a:moveTo>
                                      <a:pt x="0" y="0"/>
                                    </a:moveTo>
                                    <a:lnTo>
                                      <a:pt x="5562600" y="0"/>
                                    </a:lnTo>
                                  </a:path>
                                </a:pathLst>
                              </a:custGeom>
                              <a:noFill/>
                              <a:ln w="9360">
                                <a:solidFill>
                                  <a:srgbClr val="000000"/>
                                </a:solidFill>
                                <a:round/>
                              </a:ln>
                            </wps:spPr>
                            <wps:style>
                              <a:lnRef idx="0"/>
                              <a:fillRef idx="0"/>
                              <a:effectRef idx="0"/>
                              <a:fontRef idx="minor"/>
                            </wps:style>
                            <wps:bodyPr/>
                          </wps:wsp>
                        </wpg:grpSp>
                      </wpg:grpSp>
                    </wpg:wgp>
                  </a:graphicData>
                </a:graphic>
              </wp:anchor>
            </w:drawing>
          </mc:Choice>
          <mc:Fallback>
            <w:pict>
              <v:group id="shape_0" alt="Group 1519040291" style="position:absolute;margin-left:14pt;margin-top:0.95pt;width:438pt;height:1pt" coordorigin="280,19" coordsize="8760,20">
                <v:group id="shape_0" style="position:absolute;left:280;top:19;width:8760;height:20">
                  <v:rect id="shape_0" stroked="f" o:allowincell="f" style="position:absolute;left:280;top:19;width:8759;height:19;mso-wrap-style:none;v-text-anchor:middle">
                    <v:fill o:detectmouseclick="t" on="false"/>
                    <v:stroke color="#3465a4" joinstyle="round" endcap="flat"/>
                    <v:textbox>
                      <w:txbxContent>
                        <w:p>
                          <w:pPr>
                            <w:pStyle w:val="Normal"/>
                            <w:rPr/>
                          </w:pPr>
                          <w:r>
                            <w:rPr/>
                          </w:r>
                        </w:p>
                      </w:txbxContent>
                    </v:textbox>
                    <w10:wrap type="none"/>
                  </v:rect>
                  <v:group id="shape_0" style="position:absolute;left:280;top:30;width:8760;height:1">
                    <v:rect id="shape_0" stroked="f" o:allowincell="f" style="position:absolute;left:280;top:30;width:8759;height:0;mso-wrap-style:none;v-text-anchor:middle">
                      <v:fill o:detectmouseclick="t" on="false"/>
                      <v:stroke color="#3465a4" joinstyle="round" endcap="flat"/>
                      <v:textbox>
                        <w:txbxContent>
                          <w:p>
                            <w:pPr>
                              <w:pStyle w:val="Normal"/>
                              <w:rPr/>
                            </w:pPr>
                            <w:r>
                              <w:rPr/>
                            </w:r>
                          </w:p>
                        </w:txbxContent>
                      </v:textbox>
                      <w10:wrap type="none"/>
                    </v:rect>
                  </v:group>
                </v:group>
              </v:group>
            </w:pict>
          </mc:Fallback>
        </mc:AlternateContent>
      </w:r>
      <w:r>
        <w:rPr>
          <w:b/>
          <w:bCs/>
          <w:sz w:val="24"/>
          <w:szCs w:val="24"/>
        </w:rPr>
        <w:t>Procedure:</w:t>
      </w:r>
    </w:p>
    <w:p>
      <w:pPr>
        <w:pStyle w:val="Normal"/>
        <w:pBdr/>
        <w:rPr>
          <w:color w:val="000000"/>
          <w:sz w:val="22"/>
          <w:szCs w:val="22"/>
        </w:rPr>
      </w:pPr>
      <w:r>
        <mc:AlternateContent>
          <mc:Choice Requires="wpg">
            <w:drawing>
              <wp:anchor distT="0" distB="0" distL="0" distR="0" simplePos="0" relativeHeight="13" behindDoc="1" locked="0" layoutInCell="1" allowOverlap="1" wp14:anchorId="27C9CFAC">
                <wp:simplePos x="0" y="0"/>
                <wp:positionH relativeFrom="column">
                  <wp:posOffset>59055</wp:posOffset>
                </wp:positionH>
                <wp:positionV relativeFrom="paragraph">
                  <wp:posOffset>501015</wp:posOffset>
                </wp:positionV>
                <wp:extent cx="5726430" cy="9525"/>
                <wp:effectExtent l="635" t="635" r="5080" b="635"/>
                <wp:wrapNone/>
                <wp:docPr id="40" name="Group 1519040296"/>
                <a:graphic xmlns:a="http://schemas.openxmlformats.org/drawingml/2006/main">
                  <a:graphicData uri="http://schemas.microsoft.com/office/word/2010/wordprocessingGroup">
                    <wpg:wgp>
                      <wpg:cNvGrpSpPr/>
                      <wpg:grpSpPr>
                        <a:xfrm>
                          <a:off x="0" y="0"/>
                          <a:ext cx="5726520" cy="9360"/>
                          <a:chOff x="0" y="0"/>
                          <a:chExt cx="5726520" cy="9360"/>
                        </a:xfrm>
                      </wpg:grpSpPr>
                      <wpg:grpSp>
                        <wpg:cNvGrpSpPr/>
                        <wpg:grpSpPr>
                          <a:xfrm>
                            <a:off x="0" y="0"/>
                            <a:ext cx="5726520" cy="9360"/>
                          </a:xfrm>
                        </wpg:grpSpPr>
                        <wps:wsp>
                          <wps:cNvPr id="41" name="Rectangle 1741038243"/>
                          <wps:cNvSpPr/>
                          <wps:spPr>
                            <a:xfrm>
                              <a:off x="0" y="0"/>
                              <a:ext cx="5726520" cy="9360"/>
                            </a:xfrm>
                            <a:prstGeom prst="rect">
                              <a:avLst/>
                            </a:prstGeom>
                            <a:noFill/>
                            <a:ln w="0">
                              <a:noFill/>
                            </a:ln>
                          </wps:spPr>
                          <wps:style>
                            <a:lnRef idx="0"/>
                            <a:fillRef idx="0"/>
                            <a:effectRef idx="0"/>
                            <a:fontRef idx="minor"/>
                          </wps:style>
                          <wps:txbx>
                            <w:txbxContent>
                              <w:p>
                                <w:pPr>
                                  <w:pStyle w:val="Normal"/>
                                  <w:rPr/>
                                </w:pPr>
                                <w:r>
                                  <w:rPr/>
                                </w:r>
                              </w:p>
                            </w:txbxContent>
                          </wps:txbx>
                          <wps:bodyPr tIns="-81360" bIns="-81360" anchor="ctr">
                            <a:noAutofit/>
                          </wps:bodyPr>
                        </wps:wsp>
                        <wpg:grpSp>
                          <wpg:cNvGrpSpPr/>
                          <wpg:grpSpPr>
                            <a:xfrm>
                              <a:off x="0" y="720"/>
                              <a:ext cx="5726520" cy="5760"/>
                            </a:xfrm>
                          </wpg:grpSpPr>
                          <wps:wsp>
                            <wps:cNvPr id="42" name="Rectangle 1708404955"/>
                            <wps:cNvSpPr/>
                            <wps:spPr>
                              <a:xfrm>
                                <a:off x="0" y="0"/>
                                <a:ext cx="5720040" cy="720"/>
                              </a:xfrm>
                              <a:prstGeom prst="rect">
                                <a:avLst/>
                              </a:prstGeom>
                              <a:noFill/>
                              <a:ln w="0">
                                <a:noFill/>
                              </a:ln>
                            </wps:spPr>
                            <wps:style>
                              <a:lnRef idx="0"/>
                              <a:fillRef idx="0"/>
                              <a:effectRef idx="0"/>
                              <a:fontRef idx="minor"/>
                            </wps:style>
                            <wps:txbx>
                              <w:txbxContent>
                                <w:p>
                                  <w:pPr>
                                    <w:pStyle w:val="Normal"/>
                                    <w:rPr/>
                                  </w:pPr>
                                  <w:r>
                                    <w:rPr/>
                                  </w:r>
                                </w:p>
                              </w:txbxContent>
                            </wps:txbx>
                            <wps:bodyPr tIns="-90000" bIns="-90000" anchor="ctr">
                              <a:noAutofit/>
                            </wps:bodyPr>
                          </wps:wsp>
                          <wps:wsp>
                            <wps:cNvPr id="43" name="Freeform: Shape 1878135858"/>
                            <wps:cNvSpPr/>
                            <wps:spPr>
                              <a:xfrm>
                                <a:off x="4320" y="5040"/>
                                <a:ext cx="4042440" cy="720"/>
                              </a:xfrm>
                              <a:custGeom>
                                <a:avLst/>
                                <a:gdLst>
                                  <a:gd name="textAreaLeft" fmla="*/ 0 w 2291760"/>
                                  <a:gd name="textAreaRight" fmla="*/ 2292120 w 2291760"/>
                                  <a:gd name="textAreaTop" fmla="*/ 0 h 360"/>
                                  <a:gd name="textAreaBottom" fmla="*/ 720 h 360"/>
                                </a:gdLst>
                                <a:ahLst/>
                                <a:cxnLst/>
                                <a:rect l="textAreaLeft" t="textAreaTop" r="textAreaRight" b="textAreaBottom"/>
                                <a:pathLst>
                                  <a:path w="6360" h="120000">
                                    <a:moveTo>
                                      <a:pt x="0" y="0"/>
                                    </a:moveTo>
                                    <a:lnTo>
                                      <a:pt x="6360" y="0"/>
                                    </a:lnTo>
                                  </a:path>
                                </a:pathLst>
                              </a:custGeom>
                              <a:noFill/>
                              <a:ln w="9360">
                                <a:solidFill>
                                  <a:srgbClr val="000000"/>
                                </a:solidFill>
                                <a:round/>
                              </a:ln>
                            </wps:spPr>
                            <wps:style>
                              <a:lnRef idx="0"/>
                              <a:fillRef idx="0"/>
                              <a:effectRef idx="0"/>
                              <a:fontRef idx="minor"/>
                            </wps:style>
                            <wps:bodyPr/>
                          </wps:wsp>
                          <wps:wsp>
                            <wps:cNvPr id="44" name="Freeform: Shape 1875544494"/>
                            <wps:cNvSpPr/>
                            <wps:spPr>
                              <a:xfrm>
                                <a:off x="4049280" y="5040"/>
                                <a:ext cx="1676880" cy="720"/>
                              </a:xfrm>
                              <a:custGeom>
                                <a:avLst/>
                                <a:gdLst>
                                  <a:gd name="textAreaLeft" fmla="*/ 0 w 950760"/>
                                  <a:gd name="textAreaRight" fmla="*/ 951120 w 950760"/>
                                  <a:gd name="textAreaTop" fmla="*/ 0 h 360"/>
                                  <a:gd name="textAreaBottom" fmla="*/ 720 h 360"/>
                                </a:gdLst>
                                <a:ahLst/>
                                <a:cxnLst/>
                                <a:rect l="textAreaLeft" t="textAreaTop" r="textAreaRight" b="textAreaBottom"/>
                                <a:pathLst>
                                  <a:path w="2640" h="120000">
                                    <a:moveTo>
                                      <a:pt x="0" y="0"/>
                                    </a:moveTo>
                                    <a:lnTo>
                                      <a:pt x="2640" y="0"/>
                                    </a:lnTo>
                                  </a:path>
                                </a:pathLst>
                              </a:custGeom>
                              <a:noFill/>
                              <a:ln w="9360">
                                <a:solidFill>
                                  <a:srgbClr val="000000"/>
                                </a:solidFill>
                                <a:round/>
                              </a:ln>
                            </wps:spPr>
                            <wps:style>
                              <a:lnRef idx="0"/>
                              <a:fillRef idx="0"/>
                              <a:effectRef idx="0"/>
                              <a:fontRef idx="minor"/>
                            </wps:style>
                            <wps:bodyPr/>
                          </wps:wsp>
                        </wpg:grpSp>
                      </wpg:grpSp>
                    </wpg:wgp>
                  </a:graphicData>
                </a:graphic>
              </wp:anchor>
            </w:drawing>
          </mc:Choice>
          <mc:Fallback>
            <w:pict>
              <v:group id="shape_0" alt="Group 1519040296" style="position:absolute;margin-left:4.65pt;margin-top:39.45pt;width:450.9pt;height:0.75pt" coordorigin="93,789" coordsize="9018,15">
                <v:group id="shape_0" style="position:absolute;left:93;top:789;width:9018;height:15">
                  <v:rect id="shape_0" stroked="f" o:allowincell="f" style="position:absolute;left:93;top:789;width:9017;height:14;mso-wrap-style:none;v-text-anchor:middle">
                    <v:fill o:detectmouseclick="t" on="false"/>
                    <v:stroke color="#3465a4" joinstyle="round" endcap="flat"/>
                    <v:textbox>
                      <w:txbxContent>
                        <w:p>
                          <w:pPr>
                            <w:pStyle w:val="Normal"/>
                            <w:rPr/>
                          </w:pPr>
                          <w:r>
                            <w:rPr/>
                          </w:r>
                        </w:p>
                      </w:txbxContent>
                    </v:textbox>
                    <w10:wrap type="none"/>
                  </v:rect>
                  <v:group id="shape_0" style="position:absolute;left:93;top:790;width:9018;height:9">
                    <v:rect id="shape_0" stroked="f" o:allowincell="f" style="position:absolute;left:93;top:790;width:9007;height:0;mso-wrap-style:none;v-text-anchor:middle">
                      <v:fill o:detectmouseclick="t" on="false"/>
                      <v:stroke color="#3465a4" joinstyle="round" endcap="flat"/>
                      <v:textbox>
                        <w:txbxContent>
                          <w:p>
                            <w:pPr>
                              <w:pStyle w:val="Normal"/>
                              <w:rPr/>
                            </w:pPr>
                            <w:r>
                              <w:rPr/>
                            </w:r>
                          </w:p>
                        </w:txbxContent>
                      </v:textbox>
                      <w10:wrap type="none"/>
                    </v:rect>
                  </v:group>
                </v:group>
              </v:group>
            </w:pict>
          </mc:Fallback>
        </mc:AlternateContent>
      </w:r>
      <w:r>
        <w:rPr>
          <w:rFonts w:ascii="Arial;Helvetica;sans-serif" w:hAnsi="Arial;Helvetica;sans-serif"/>
          <w:b w:val="false"/>
          <w:i w:val="false"/>
          <w:caps w:val="false"/>
          <w:smallCaps w:val="false"/>
          <w:color w:val="222222"/>
          <w:spacing w:val="0"/>
          <w:sz w:val="24"/>
          <w:szCs w:val="22"/>
        </w:rPr>
        <w:t>1. Environment &amp;amp; Image Setup: Initialize the required Python environment, import necessary</w:t>
      </w:r>
      <w:r>
        <w:rPr>
          <w:color w:val="000000"/>
          <w:sz w:val="22"/>
          <w:szCs w:val="22"/>
        </w:rPr>
        <w:br/>
      </w:r>
      <w:r>
        <w:rPr>
          <w:rFonts w:ascii="Arial;Helvetica;sans-serif" w:hAnsi="Arial;Helvetica;sans-serif"/>
          <w:b w:val="false"/>
          <w:i w:val="false"/>
          <w:caps w:val="false"/>
          <w:smallCaps w:val="false"/>
          <w:color w:val="222222"/>
          <w:spacing w:val="0"/>
          <w:sz w:val="24"/>
          <w:szCs w:val="22"/>
        </w:rPr>
        <w:t>libraries (cv2, numpy, matplotlib, os), and read the aerial top-view agricultural field image</w:t>
      </w:r>
      <w:r>
        <w:rPr>
          <w:color w:val="000000"/>
          <w:sz w:val="22"/>
          <w:szCs w:val="22"/>
        </w:rPr>
        <w:br/>
      </w:r>
      <w:r>
        <w:rPr>
          <w:rFonts w:ascii="Arial;Helvetica;sans-serif" w:hAnsi="Arial;Helvetica;sans-serif"/>
          <w:b w:val="false"/>
          <w:i w:val="false"/>
          <w:caps w:val="false"/>
          <w:smallCaps w:val="false"/>
          <w:color w:val="222222"/>
          <w:spacing w:val="0"/>
          <w:sz w:val="24"/>
          <w:szCs w:val="22"/>
        </w:rPr>
        <w:t>(img_p106.png) using cv2.imread().</w:t>
      </w:r>
      <w:r>
        <w:rPr>
          <w:color w:val="000000"/>
          <w:sz w:val="22"/>
          <w:szCs w:val="22"/>
        </w:rPr>
        <w:br/>
      </w:r>
      <w:r>
        <w:rPr>
          <w:rFonts w:ascii="Arial;Helvetica;sans-serif" w:hAnsi="Arial;Helvetica;sans-serif"/>
          <w:b w:val="false"/>
          <w:i w:val="false"/>
          <w:caps w:val="false"/>
          <w:smallCaps w:val="false"/>
          <w:color w:val="222222"/>
          <w:spacing w:val="0"/>
          <w:sz w:val="24"/>
          <w:szCs w:val="22"/>
        </w:rPr>
        <w:t>2. Color Space Transformations:</w:t>
      </w:r>
      <w:r>
        <w:rPr>
          <w:color w:val="000000"/>
          <w:sz w:val="22"/>
          <w:szCs w:val="22"/>
        </w:rPr>
        <w:br/>
      </w:r>
      <w:r>
        <w:rPr>
          <w:rFonts w:ascii="Arial;Helvetica;sans-serif" w:hAnsi="Arial;Helvetica;sans-serif"/>
          <w:b w:val="false"/>
          <w:i w:val="false"/>
          <w:caps w:val="false"/>
          <w:smallCaps w:val="false"/>
          <w:color w:val="222222"/>
          <w:spacing w:val="0"/>
          <w:sz w:val="24"/>
          <w:szCs w:val="22"/>
        </w:rPr>
        <w:t>* Convert the default OpenCV BGR image matrix to RGB using cv2.cvtColor(img_bgr,</w:t>
      </w:r>
      <w:r>
        <w:rPr>
          <w:color w:val="000000"/>
          <w:sz w:val="22"/>
          <w:szCs w:val="22"/>
        </w:rPr>
        <w:br/>
      </w:r>
      <w:r>
        <w:rPr>
          <w:rFonts w:ascii="Arial;Helvetica;sans-serif" w:hAnsi="Arial;Helvetica;sans-serif"/>
          <w:b w:val="false"/>
          <w:i w:val="false"/>
          <w:caps w:val="false"/>
          <w:smallCaps w:val="false"/>
          <w:color w:val="222222"/>
          <w:spacing w:val="0"/>
          <w:sz w:val="24"/>
          <w:szCs w:val="22"/>
        </w:rPr>
        <w:t>cv2.COLOR_BGR2RGB) for display compatibility with Matplotlib.</w:t>
      </w:r>
      <w:r>
        <w:rPr>
          <w:color w:val="000000"/>
          <w:sz w:val="22"/>
          <w:szCs w:val="22"/>
        </w:rPr>
        <w:br/>
      </w:r>
      <w:r>
        <w:rPr>
          <w:rFonts w:ascii="Arial;Helvetica;sans-serif" w:hAnsi="Arial;Helvetica;sans-serif"/>
          <w:b w:val="false"/>
          <w:i w:val="false"/>
          <w:caps w:val="false"/>
          <w:smallCaps w:val="false"/>
          <w:color w:val="222222"/>
          <w:spacing w:val="0"/>
          <w:sz w:val="24"/>
          <w:szCs w:val="22"/>
        </w:rPr>
        <w:t>* Convert the BGR image to grayscale using cv2.COLOR_BGR2GRAY to evaluate single-</w:t>
      </w:r>
      <w:r>
        <w:rPr>
          <w:color w:val="000000"/>
          <w:sz w:val="22"/>
          <w:szCs w:val="22"/>
        </w:rPr>
        <w:br/>
      </w:r>
      <w:r>
        <w:rPr>
          <w:rFonts w:ascii="Arial;Helvetica;sans-serif" w:hAnsi="Arial;Helvetica;sans-serif"/>
          <w:b w:val="false"/>
          <w:i w:val="false"/>
          <w:caps w:val="false"/>
          <w:smallCaps w:val="false"/>
          <w:color w:val="222222"/>
          <w:spacing w:val="0"/>
          <w:sz w:val="24"/>
          <w:szCs w:val="22"/>
        </w:rPr>
        <w:t>channel intensity values</w:t>
      </w:r>
      <w:r>
        <w:rPr>
          <w:color w:val="000000"/>
          <w:sz w:val="22"/>
          <w:szCs w:val="22"/>
        </w:rPr>
        <w:br/>
      </w:r>
      <w:r>
        <w:rPr>
          <w:rFonts w:ascii="Arial;Helvetica;sans-serif" w:hAnsi="Arial;Helvetica;sans-serif"/>
          <w:b w:val="false"/>
          <w:i w:val="false"/>
          <w:caps w:val="false"/>
          <w:smallCaps w:val="false"/>
          <w:color w:val="222222"/>
          <w:spacing w:val="0"/>
          <w:sz w:val="24"/>
          <w:szCs w:val="22"/>
        </w:rPr>
        <w:t>3. Channel Splitting &amp;amp; Merging: Separate the original image into individual Blue (B), Green</w:t>
      </w:r>
      <w:r>
        <w:rPr>
          <w:color w:val="000000"/>
          <w:sz w:val="22"/>
          <w:szCs w:val="22"/>
        </w:rPr>
        <w:br/>
      </w:r>
      <w:r>
        <w:rPr>
          <w:rFonts w:ascii="Arial;Helvetica;sans-serif" w:hAnsi="Arial;Helvetica;sans-serif"/>
          <w:b w:val="false"/>
          <w:i w:val="false"/>
          <w:caps w:val="false"/>
          <w:smallCaps w:val="false"/>
          <w:color w:val="222222"/>
          <w:spacing w:val="0"/>
          <w:sz w:val="24"/>
          <w:szCs w:val="22"/>
        </w:rPr>
        <w:t>(G), and Red (R) channels using cv2.split(). Isolate specific channels by zeroing out unused</w:t>
      </w:r>
      <w:r>
        <w:rPr>
          <w:color w:val="000000"/>
          <w:sz w:val="22"/>
          <w:szCs w:val="22"/>
        </w:rPr>
        <w:br/>
      </w:r>
      <w:r>
        <w:rPr>
          <w:rFonts w:ascii="Arial;Helvetica;sans-serif" w:hAnsi="Arial;Helvetica;sans-serif"/>
          <w:b w:val="false"/>
          <w:i w:val="false"/>
          <w:caps w:val="false"/>
          <w:smallCaps w:val="false"/>
          <w:color w:val="222222"/>
          <w:spacing w:val="0"/>
          <w:sz w:val="24"/>
          <w:szCs w:val="22"/>
        </w:rPr>
        <w:t>planes using np.zeros_like() and recombine them with cv2.merge().</w:t>
      </w:r>
      <w:r>
        <w:rPr>
          <w:color w:val="000000"/>
          <w:sz w:val="22"/>
          <w:szCs w:val="22"/>
        </w:rPr>
        <w:br/>
      </w:r>
      <w:r>
        <w:rPr>
          <w:rFonts w:ascii="Arial;Helvetica;sans-serif" w:hAnsi="Arial;Helvetica;sans-serif"/>
          <w:b w:val="false"/>
          <w:i w:val="false"/>
          <w:caps w:val="false"/>
          <w:smallCaps w:val="false"/>
          <w:color w:val="222222"/>
          <w:spacing w:val="0"/>
          <w:sz w:val="24"/>
          <w:szCs w:val="22"/>
        </w:rPr>
        <w:t>4. Region of Interest (ROI) Slicing: Determine central image coordinates and extract a</w:t>
      </w:r>
      <w:r>
        <w:rPr>
          <w:color w:val="000000"/>
          <w:sz w:val="22"/>
          <w:szCs w:val="22"/>
        </w:rPr>
        <w:br/>
      </w:r>
      <w:r>
        <w:rPr>
          <w:rFonts w:ascii="Arial;Helvetica;sans-serif" w:hAnsi="Arial;Helvetica;sans-serif"/>
          <w:b w:val="false"/>
          <w:i w:val="false"/>
          <w:caps w:val="false"/>
          <w:smallCaps w:val="false"/>
          <w:color w:val="222222"/>
          <w:spacing w:val="0"/>
          <w:sz w:val="24"/>
          <w:szCs w:val="22"/>
        </w:rPr>
        <w:t>100x100 pixel Region of Interest (ROI) patch using standard 2D NumPy array slicing.</w:t>
      </w:r>
      <w:r>
        <w:rPr>
          <w:color w:val="000000"/>
          <w:sz w:val="22"/>
          <w:szCs w:val="22"/>
        </w:rPr>
        <w:br/>
      </w:r>
      <w:r>
        <w:rPr>
          <w:rFonts w:ascii="Arial;Helvetica;sans-serif" w:hAnsi="Arial;Helvetica;sans-serif"/>
          <w:b w:val="false"/>
          <w:i w:val="false"/>
          <w:caps w:val="false"/>
          <w:smallCaps w:val="false"/>
          <w:color w:val="222222"/>
          <w:spacing w:val="0"/>
          <w:sz w:val="24"/>
          <w:szCs w:val="22"/>
        </w:rPr>
        <w:t>5. Heatmap &amp;amp; Feature Extraction:</w:t>
      </w:r>
      <w:r>
        <w:rPr>
          <w:color w:val="000000"/>
          <w:sz w:val="22"/>
          <w:szCs w:val="22"/>
        </w:rPr>
        <w:br/>
      </w:r>
      <w:r>
        <w:rPr>
          <w:rFonts w:ascii="Arial;Helvetica;sans-serif" w:hAnsi="Arial;Helvetica;sans-serif"/>
          <w:b w:val="false"/>
          <w:i w:val="false"/>
          <w:caps w:val="false"/>
          <w:smallCaps w:val="false"/>
          <w:color w:val="222222"/>
          <w:spacing w:val="0"/>
          <w:sz w:val="24"/>
          <w:szCs w:val="22"/>
        </w:rPr>
        <w:t>* Apply a standard visual colormap (cv2.COLORMAP_JET) on the grayscale image to</w:t>
      </w:r>
      <w:r>
        <w:rPr>
          <w:color w:val="000000"/>
          <w:sz w:val="22"/>
          <w:szCs w:val="22"/>
        </w:rPr>
        <w:br/>
      </w:r>
      <w:r>
        <w:rPr>
          <w:rFonts w:ascii="Arial;Helvetica;sans-serif" w:hAnsi="Arial;Helvetica;sans-serif"/>
          <w:b w:val="false"/>
          <w:i w:val="false"/>
          <w:caps w:val="false"/>
          <w:smallCaps w:val="false"/>
          <w:color w:val="222222"/>
          <w:spacing w:val="0"/>
          <w:sz w:val="24"/>
          <w:szCs w:val="22"/>
        </w:rPr>
        <w:t>produce a continuous intensity heatmap.</w:t>
      </w:r>
      <w:r>
        <w:rPr>
          <w:color w:val="000000"/>
          <w:sz w:val="22"/>
          <w:szCs w:val="22"/>
        </w:rPr>
        <w:br/>
      </w:r>
      <w:r>
        <w:rPr>
          <w:rFonts w:ascii="Arial;Helvetica;sans-serif" w:hAnsi="Arial;Helvetica;sans-serif"/>
          <w:b w:val="false"/>
          <w:i w:val="false"/>
          <w:caps w:val="false"/>
          <w:smallCaps w:val="false"/>
          <w:color w:val="222222"/>
          <w:spacing w:val="0"/>
          <w:sz w:val="24"/>
          <w:szCs w:val="22"/>
        </w:rPr>
        <w:t>* Divide the image into an 8x10 tile grid and compute the average Excess Green Index (ExG =</w:t>
      </w:r>
      <w:r>
        <w:rPr>
          <w:color w:val="000000"/>
          <w:sz w:val="22"/>
          <w:szCs w:val="22"/>
        </w:rPr>
        <w:br/>
      </w:r>
      <w:r>
        <w:rPr>
          <w:rFonts w:ascii="Arial;Helvetica;sans-serif" w:hAnsi="Arial;Helvetica;sans-serif"/>
          <w:b w:val="false"/>
          <w:i w:val="false"/>
          <w:caps w:val="false"/>
          <w:smallCaps w:val="false"/>
          <w:color w:val="222222"/>
          <w:spacing w:val="0"/>
          <w:sz w:val="24"/>
          <w:szCs w:val="22"/>
        </w:rPr>
        <w:t>2G - R - B) per tile to map relative vegetation vigor across the field.</w:t>
      </w:r>
      <w:r>
        <w:rPr>
          <w:color w:val="000000"/>
          <w:sz w:val="22"/>
          <w:szCs w:val="22"/>
        </w:rPr>
        <w:br/>
      </w:r>
      <w:r>
        <w:rPr>
          <w:rFonts w:ascii="Arial;Helvetica;sans-serif" w:hAnsi="Arial;Helvetica;sans-serif"/>
          <w:b w:val="false"/>
          <w:i w:val="false"/>
          <w:caps w:val="false"/>
          <w:smallCaps w:val="false"/>
          <w:color w:val="222222"/>
          <w:spacing w:val="0"/>
          <w:sz w:val="24"/>
          <w:szCs w:val="22"/>
        </w:rPr>
        <w:t>6. Output Generation: Save processed output matrices and annotated artifacts to disk using</w:t>
      </w:r>
      <w:r>
        <w:rPr>
          <w:color w:val="000000"/>
          <w:sz w:val="22"/>
          <w:szCs w:val="22"/>
        </w:rPr>
        <w:br/>
      </w:r>
      <w:r>
        <w:rPr>
          <w:rFonts w:ascii="Arial;Helvetica;sans-serif" w:hAnsi="Arial;Helvetica;sans-serif"/>
          <w:b w:val="false"/>
          <w:i w:val="false"/>
          <w:caps w:val="false"/>
          <w:smallCaps w:val="false"/>
          <w:color w:val="222222"/>
          <w:spacing w:val="0"/>
          <w:sz w:val="24"/>
          <w:szCs w:val="22"/>
        </w:rPr>
        <w:t>cv2.imwrite().</w:t>
      </w:r>
    </w:p>
    <w:p>
      <w:pPr>
        <w:pStyle w:val="Normal"/>
        <w:pBdr/>
        <w:ind w:start="821"/>
        <w:rPr>
          <w:color w:val="000000"/>
          <w:sz w:val="22"/>
          <w:szCs w:val="22"/>
        </w:rPr>
      </w:pPr>
      <w:r>
        <w:rPr>
          <w:color w:val="000000"/>
          <w:sz w:val="22"/>
          <w:szCs w:val="22"/>
        </w:rPr>
      </w:r>
    </w:p>
    <w:p>
      <w:pPr>
        <w:pStyle w:val="Normal"/>
        <w:spacing w:lineRule="auto" w:line="262" w:before="29" w:after="0"/>
        <w:ind w:start="100"/>
        <w:rPr>
          <w:sz w:val="24"/>
          <w:szCs w:val="24"/>
        </w:rPr>
      </w:pPr>
      <w:r>
        <w:rPr>
          <w:b/>
          <w:bCs/>
          <w:sz w:val="24"/>
          <w:szCs w:val="24"/>
        </w:rPr>
        <mc:AlternateContent>
          <mc:Choice Requires="wpg">
            <w:drawing>
              <wp:anchor distT="0" distB="0" distL="0" distR="0" simplePos="0" relativeHeight="16" behindDoc="1" locked="0" layoutInCell="1" allowOverlap="1" wp14:anchorId="5FB20E20">
                <wp:simplePos x="0" y="0"/>
                <wp:positionH relativeFrom="column">
                  <wp:posOffset>175260</wp:posOffset>
                </wp:positionH>
                <wp:positionV relativeFrom="paragraph">
                  <wp:posOffset>551815</wp:posOffset>
                </wp:positionV>
                <wp:extent cx="5647690" cy="6350"/>
                <wp:effectExtent l="2540" t="1905" r="1905" b="1905"/>
                <wp:wrapNone/>
                <wp:docPr id="45" name="Group 1519040289"/>
                <a:graphic xmlns:a="http://schemas.openxmlformats.org/drawingml/2006/main">
                  <a:graphicData uri="http://schemas.microsoft.com/office/word/2010/wordprocessingGroup">
                    <wpg:wgp>
                      <wpg:cNvGrpSpPr/>
                      <wpg:grpSpPr>
                        <a:xfrm>
                          <a:off x="0" y="0"/>
                          <a:ext cx="5647680" cy="6480"/>
                          <a:chOff x="0" y="0"/>
                          <a:chExt cx="5647680" cy="6480"/>
                        </a:xfrm>
                      </wpg:grpSpPr>
                      <wpg:grpSp>
                        <wpg:cNvGrpSpPr/>
                        <wpg:grpSpPr>
                          <a:xfrm>
                            <a:off x="0" y="0"/>
                            <a:ext cx="5647680" cy="6480"/>
                          </a:xfrm>
                        </wpg:grpSpPr>
                        <wps:wsp>
                          <wps:cNvPr id="46" name="Rectangle 624975947"/>
                          <wps:cNvSpPr/>
                          <wps:spPr>
                            <a:xfrm>
                              <a:off x="0" y="0"/>
                              <a:ext cx="5647680" cy="6480"/>
                            </a:xfrm>
                            <a:prstGeom prst="rect">
                              <a:avLst/>
                            </a:prstGeom>
                            <a:noFill/>
                            <a:ln w="0">
                              <a:noFill/>
                            </a:ln>
                          </wps:spPr>
                          <wps:style>
                            <a:lnRef idx="0"/>
                            <a:fillRef idx="0"/>
                            <a:effectRef idx="0"/>
                            <a:fontRef idx="minor"/>
                          </wps:style>
                          <wps:txbx>
                            <w:txbxContent>
                              <w:p>
                                <w:pPr>
                                  <w:pStyle w:val="Normal"/>
                                  <w:rPr/>
                                </w:pPr>
                                <w:r>
                                  <w:rPr/>
                                </w:r>
                              </w:p>
                            </w:txbxContent>
                          </wps:txbx>
                          <wps:bodyPr tIns="-84600" bIns="-84600" anchor="ctr">
                            <a:noAutofit/>
                          </wps:bodyPr>
                        </wps:wsp>
                        <wpg:grpSp>
                          <wpg:cNvGrpSpPr/>
                          <wpg:grpSpPr>
                            <a:xfrm>
                              <a:off x="0" y="1440"/>
                              <a:ext cx="5647680" cy="3240"/>
                            </a:xfrm>
                          </wpg:grpSpPr>
                          <wps:wsp>
                            <wps:cNvPr id="47" name="Rectangle 300890080"/>
                            <wps:cNvSpPr/>
                            <wps:spPr>
                              <a:xfrm>
                                <a:off x="0" y="0"/>
                                <a:ext cx="5647680" cy="3240"/>
                              </a:xfrm>
                              <a:prstGeom prst="rect">
                                <a:avLst/>
                              </a:prstGeom>
                              <a:noFill/>
                              <a:ln w="0">
                                <a:noFill/>
                              </a:ln>
                            </wps:spPr>
                            <wps:style>
                              <a:lnRef idx="0"/>
                              <a:fillRef idx="0"/>
                              <a:effectRef idx="0"/>
                              <a:fontRef idx="minor"/>
                            </wps:style>
                            <wps:txbx>
                              <w:txbxContent>
                                <w:p>
                                  <w:pPr>
                                    <w:pStyle w:val="Normal"/>
                                    <w:rPr/>
                                  </w:pPr>
                                  <w:r>
                                    <w:rPr/>
                                  </w:r>
                                </w:p>
                              </w:txbxContent>
                            </wps:txbx>
                            <wps:bodyPr tIns="-87480" bIns="-87480" anchor="ctr">
                              <a:noAutofit/>
                            </wps:bodyPr>
                          </wps:wsp>
                          <wps:wsp>
                            <wps:cNvPr id="48" name="Freeform: Shape 242293421"/>
                            <wps:cNvSpPr/>
                            <wps:spPr>
                              <a:xfrm>
                                <a:off x="2520" y="1800"/>
                                <a:ext cx="5257800" cy="1440"/>
                              </a:xfrm>
                              <a:custGeom>
                                <a:avLst/>
                                <a:gdLst>
                                  <a:gd name="textAreaLeft" fmla="*/ 0 w 2980800"/>
                                  <a:gd name="textAreaRight" fmla="*/ 2981160 w 2980800"/>
                                  <a:gd name="textAreaTop" fmla="*/ 0 h 720"/>
                                  <a:gd name="textAreaBottom" fmla="*/ 1080 h 720"/>
                                </a:gdLst>
                                <a:ahLst/>
                                <a:cxnLst/>
                                <a:rect l="textAreaLeft" t="textAreaTop" r="textAreaRight" b="textAreaBottom"/>
                                <a:pathLst>
                                  <a:path w="5257800" h="1">
                                    <a:moveTo>
                                      <a:pt x="0" y="0"/>
                                    </a:moveTo>
                                    <a:lnTo>
                                      <a:pt x="5257800" y="0"/>
                                    </a:lnTo>
                                  </a:path>
                                </a:pathLst>
                              </a:custGeom>
                              <a:noFill/>
                              <a:ln w="9525">
                                <a:solidFill>
                                  <a:srgbClr val="454545"/>
                                </a:solidFill>
                                <a:round/>
                              </a:ln>
                            </wps:spPr>
                            <wps:style>
                              <a:lnRef idx="0"/>
                              <a:fillRef idx="0"/>
                              <a:effectRef idx="0"/>
                              <a:fontRef idx="minor"/>
                            </wps:style>
                            <wps:bodyPr/>
                          </wps:wsp>
                          <wps:wsp>
                            <wps:cNvPr id="49" name="Freeform: Shape 883059476"/>
                            <wps:cNvSpPr/>
                            <wps:spPr>
                              <a:xfrm>
                                <a:off x="5263560" y="1800"/>
                                <a:ext cx="380880" cy="1440"/>
                              </a:xfrm>
                              <a:custGeom>
                                <a:avLst/>
                                <a:gdLst>
                                  <a:gd name="textAreaLeft" fmla="*/ 0 w 216000"/>
                                  <a:gd name="textAreaRight" fmla="*/ 216360 w 216000"/>
                                  <a:gd name="textAreaTop" fmla="*/ 0 h 720"/>
                                  <a:gd name="textAreaBottom" fmla="*/ 1080 h 720"/>
                                </a:gdLst>
                                <a:ahLst/>
                                <a:cxnLst/>
                                <a:rect l="textAreaLeft" t="textAreaTop" r="textAreaRight" b="textAreaBottom"/>
                                <a:pathLst>
                                  <a:path w="381635" h="1">
                                    <a:moveTo>
                                      <a:pt x="0" y="0"/>
                                    </a:moveTo>
                                    <a:lnTo>
                                      <a:pt x="381000" y="0"/>
                                    </a:lnTo>
                                  </a:path>
                                </a:pathLst>
                              </a:custGeom>
                              <a:noFill/>
                              <a:ln w="9525">
                                <a:solidFill>
                                  <a:srgbClr val="454545"/>
                                </a:solidFill>
                                <a:round/>
                              </a:ln>
                            </wps:spPr>
                            <wps:style>
                              <a:lnRef idx="0"/>
                              <a:fillRef idx="0"/>
                              <a:effectRef idx="0"/>
                              <a:fontRef idx="minor"/>
                            </wps:style>
                            <wps:bodyPr/>
                          </wps:wsp>
                        </wpg:grpSp>
                      </wpg:grpSp>
                    </wpg:wgp>
                  </a:graphicData>
                </a:graphic>
              </wp:anchor>
            </w:drawing>
          </mc:Choice>
          <mc:Fallback>
            <w:pict>
              <v:group id="shape_0" alt="Group 1519040289" style="position:absolute;margin-left:13.8pt;margin-top:43.45pt;width:444.7pt;height:0.5pt" coordorigin="276,869" coordsize="8894,10">
                <v:group id="shape_0" style="position:absolute;left:276;top:869;width:8894;height:10">
                  <v:rect id="shape_0" stroked="f" o:allowincell="f" style="position:absolute;left:276;top:869;width:8893;height:9;mso-wrap-style:none;v-text-anchor:middle">
                    <v:fill o:detectmouseclick="t" on="false"/>
                    <v:stroke color="#3465a4" joinstyle="round" endcap="flat"/>
                    <v:textbox>
                      <w:txbxContent>
                        <w:p>
                          <w:pPr>
                            <w:pStyle w:val="Normal"/>
                            <w:rPr/>
                          </w:pPr>
                          <w:r>
                            <w:rPr/>
                          </w:r>
                        </w:p>
                      </w:txbxContent>
                    </v:textbox>
                    <w10:wrap type="none"/>
                  </v:rect>
                  <v:group id="shape_0" style="position:absolute;left:276;top:871;width:8894;height:5">
                    <v:rect id="shape_0" stroked="f" o:allowincell="f" style="position:absolute;left:276;top:871;width:8893;height:4;mso-wrap-style:none;v-text-anchor:middle">
                      <v:fill o:detectmouseclick="t" on="false"/>
                      <v:stroke color="#3465a4" joinstyle="round" endcap="flat"/>
                      <v:textbox>
                        <w:txbxContent>
                          <w:p>
                            <w:pPr>
                              <w:pStyle w:val="Normal"/>
                              <w:rPr/>
                            </w:pPr>
                            <w:r>
                              <w:rPr/>
                            </w:r>
                          </w:p>
                        </w:txbxContent>
                      </v:textbox>
                      <w10:wrap type="none"/>
                    </v:rect>
                  </v:group>
                </v:group>
              </v:group>
            </w:pict>
          </mc:Fallback>
        </mc:AlternateContent>
      </w:r>
      <w:r>
        <w:rPr>
          <w:b/>
          <w:bCs/>
          <w:sz w:val="24"/>
          <w:szCs w:val="24"/>
        </w:rPr>
        <w:t>Results: (Steps with screenshots)</w:t>
      </w:r>
    </w:p>
    <w:p>
      <w:pPr>
        <w:pStyle w:val="Normal"/>
        <w:spacing w:before="29" w:after="0"/>
        <w:ind w:start="100"/>
        <w:rPr>
          <w:b/>
          <w:bCs/>
          <w:sz w:val="24"/>
          <w:szCs w:val="24"/>
        </w:rPr>
      </w:pPr>
      <w:r>
        <w:rPr>
          <w:b/>
          <w:bCs/>
          <w:sz w:val="24"/>
          <w:szCs w:val="24"/>
        </w:rPr>
        <w:drawing>
          <wp:anchor distT="0" distB="0" distL="0" distR="0" simplePos="0" relativeHeight="51" behindDoc="0" locked="0" layoutInCell="0" allowOverlap="1">
            <wp:simplePos x="0" y="0"/>
            <wp:positionH relativeFrom="column">
              <wp:align>center</wp:align>
            </wp:positionH>
            <wp:positionV relativeFrom="paragraph">
              <wp:posOffset>635</wp:posOffset>
            </wp:positionV>
            <wp:extent cx="5807710" cy="1760855"/>
            <wp:effectExtent l="0" t="0" r="0" b="0"/>
            <wp:wrapSquare wrapText="largest"/>
            <wp:docPr id="5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
                    <pic:cNvPicPr>
                      <a:picLocks noChangeAspect="1" noChangeArrowheads="1"/>
                    </pic:cNvPicPr>
                  </pic:nvPicPr>
                  <pic:blipFill>
                    <a:blip r:embed="rId10"/>
                    <a:stretch>
                      <a:fillRect/>
                    </a:stretch>
                  </pic:blipFill>
                  <pic:spPr bwMode="auto">
                    <a:xfrm>
                      <a:off x="0" y="0"/>
                      <a:ext cx="5807710" cy="1760855"/>
                    </a:xfrm>
                    <a:prstGeom prst="rect">
                      <a:avLst/>
                    </a:prstGeom>
                    <a:noFill/>
                  </pic:spPr>
                </pic:pic>
              </a:graphicData>
            </a:graphic>
          </wp:anchor>
        </w:drawing>
      </w:r>
    </w:p>
    <w:p>
      <w:pPr>
        <w:pStyle w:val="Normal"/>
        <w:spacing w:before="29" w:after="0"/>
        <w:ind w:start="100"/>
        <w:rPr>
          <w:b/>
          <w:bCs/>
          <w:sz w:val="24"/>
          <w:szCs w:val="24"/>
        </w:rPr>
      </w:pPr>
      <w:r>
        <w:rPr>
          <w:b/>
          <w:bCs/>
          <w:sz w:val="24"/>
          <w:szCs w:val="24"/>
        </w:rPr>
      </w:r>
    </w:p>
    <w:p>
      <w:pPr>
        <w:pStyle w:val="Normal"/>
        <w:spacing w:before="29" w:after="0"/>
        <w:ind w:start="100"/>
        <w:rPr>
          <w:b/>
          <w:bCs/>
          <w:sz w:val="24"/>
          <w:szCs w:val="24"/>
        </w:rPr>
      </w:pPr>
      <w:r>
        <w:rPr>
          <w:b/>
          <w:bCs/>
          <w:sz w:val="24"/>
          <w:szCs w:val="24"/>
        </w:rPr>
      </w:r>
    </w:p>
    <w:p>
      <w:pPr>
        <w:pStyle w:val="Normal"/>
        <w:spacing w:before="29" w:after="0"/>
        <w:ind w:start="100"/>
        <w:rPr>
          <w:sz w:val="24"/>
          <w:szCs w:val="24"/>
        </w:rPr>
      </w:pPr>
      <w:r>
        <w:rPr>
          <w:b/>
          <w:bCs/>
          <w:sz w:val="24"/>
          <w:szCs w:val="24"/>
        </w:rPr>
        <w:t>Outcomes:</w:t>
      </w:r>
    </w:p>
    <w:p>
      <w:pPr>
        <w:pStyle w:val="Normal"/>
        <w:spacing w:before="29" w:after="0"/>
        <w:ind w:start="100"/>
        <w:rPr>
          <w:sz w:val="24"/>
          <w:szCs w:val="24"/>
        </w:rPr>
      </w:pPr>
      <w:r>
        <w:rPr>
          <w:b/>
          <w:bCs/>
          <w:sz w:val="24"/>
          <w:szCs w:val="24"/>
        </w:rPr>
        <w:drawing>
          <wp:anchor distT="0" distB="0" distL="0" distR="0" simplePos="0" relativeHeight="52" behindDoc="0" locked="0" layoutInCell="0" allowOverlap="1">
            <wp:simplePos x="0" y="0"/>
            <wp:positionH relativeFrom="column">
              <wp:align>center</wp:align>
            </wp:positionH>
            <wp:positionV relativeFrom="paragraph">
              <wp:posOffset>635</wp:posOffset>
            </wp:positionV>
            <wp:extent cx="5807710" cy="2741295"/>
            <wp:effectExtent l="0" t="0" r="0" b="0"/>
            <wp:wrapSquare wrapText="largest"/>
            <wp:docPr id="5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
                    <pic:cNvPicPr>
                      <a:picLocks noChangeAspect="1" noChangeArrowheads="1"/>
                    </pic:cNvPicPr>
                  </pic:nvPicPr>
                  <pic:blipFill>
                    <a:blip r:embed="rId11"/>
                    <a:stretch>
                      <a:fillRect/>
                    </a:stretch>
                  </pic:blipFill>
                  <pic:spPr bwMode="auto">
                    <a:xfrm>
                      <a:off x="0" y="0"/>
                      <a:ext cx="5807710" cy="2741295"/>
                    </a:xfrm>
                    <a:prstGeom prst="rect">
                      <a:avLst/>
                    </a:prstGeom>
                    <a:noFill/>
                  </pic:spPr>
                </pic:pic>
              </a:graphicData>
            </a:graphic>
          </wp:anchor>
        </w:drawing>
        <w:drawing>
          <wp:anchor distT="0" distB="0" distL="0" distR="0" simplePos="0" relativeHeight="53" behindDoc="0" locked="0" layoutInCell="0" allowOverlap="1">
            <wp:simplePos x="0" y="0"/>
            <wp:positionH relativeFrom="column">
              <wp:posOffset>31750</wp:posOffset>
            </wp:positionH>
            <wp:positionV relativeFrom="paragraph">
              <wp:posOffset>3267075</wp:posOffset>
            </wp:positionV>
            <wp:extent cx="5807710" cy="2649855"/>
            <wp:effectExtent l="0" t="0" r="0" b="0"/>
            <wp:wrapSquare wrapText="largest"/>
            <wp:docPr id="5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
                    <pic:cNvPicPr>
                      <a:picLocks noChangeAspect="1" noChangeArrowheads="1"/>
                    </pic:cNvPicPr>
                  </pic:nvPicPr>
                  <pic:blipFill>
                    <a:blip r:embed="rId12"/>
                    <a:stretch>
                      <a:fillRect/>
                    </a:stretch>
                  </pic:blipFill>
                  <pic:spPr bwMode="auto">
                    <a:xfrm>
                      <a:off x="0" y="0"/>
                      <a:ext cx="5807710" cy="2649855"/>
                    </a:xfrm>
                    <a:prstGeom prst="rect">
                      <a:avLst/>
                    </a:prstGeom>
                    <a:noFill/>
                  </pic:spPr>
                </pic:pic>
              </a:graphicData>
            </a:graphic>
          </wp:anchor>
        </w:drawing>
      </w:r>
    </w:p>
    <w:p>
      <w:pPr>
        <w:pStyle w:val="Normal"/>
        <w:spacing w:before="2" w:after="0"/>
        <w:rPr>
          <w:sz w:val="24"/>
          <w:szCs w:val="24"/>
        </w:rPr>
      </w:pPr>
      <w:r>
        <w:rPr>
          <w:sz w:val="24"/>
          <w:szCs w:val="24"/>
        </w:rPr>
      </w:r>
    </w:p>
    <w:p>
      <w:pPr>
        <w:pStyle w:val="Normal"/>
        <w:pBdr>
          <w:bottom w:val="single" w:sz="4" w:space="1" w:color="000000"/>
        </w:pBdr>
        <w:spacing w:lineRule="auto" w:line="199"/>
        <w:rPr/>
      </w:pPr>
      <w:r>
        <w:rPr/>
      </w:r>
    </w:p>
    <w:p>
      <w:pPr>
        <w:pStyle w:val="Normal"/>
        <w:pBdr>
          <w:bottom w:val="single" w:sz="4" w:space="1" w:color="000000"/>
        </w:pBdr>
        <w:spacing w:lineRule="auto" w:line="199"/>
        <w:rPr/>
      </w:pPr>
      <w:r>
        <w:rPr/>
        <w:drawing>
          <wp:anchor distT="0" distB="0" distL="0" distR="0" simplePos="0" relativeHeight="54" behindDoc="0" locked="0" layoutInCell="0" allowOverlap="1">
            <wp:simplePos x="0" y="0"/>
            <wp:positionH relativeFrom="column">
              <wp:align>center</wp:align>
            </wp:positionH>
            <wp:positionV relativeFrom="paragraph">
              <wp:posOffset>635</wp:posOffset>
            </wp:positionV>
            <wp:extent cx="5871210" cy="3097530"/>
            <wp:effectExtent l="0" t="0" r="0" b="0"/>
            <wp:wrapSquare wrapText="largest"/>
            <wp:docPr id="5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4"/>
                    <pic:cNvPicPr>
                      <a:picLocks noChangeAspect="1" noChangeArrowheads="1"/>
                    </pic:cNvPicPr>
                  </pic:nvPicPr>
                  <pic:blipFill>
                    <a:blip r:embed="rId13"/>
                    <a:stretch>
                      <a:fillRect/>
                    </a:stretch>
                  </pic:blipFill>
                  <pic:spPr bwMode="auto">
                    <a:xfrm>
                      <a:off x="0" y="0"/>
                      <a:ext cx="5871210" cy="3097530"/>
                    </a:xfrm>
                    <a:prstGeom prst="rect">
                      <a:avLst/>
                    </a:prstGeom>
                    <a:noFill/>
                  </pic:spPr>
                </pic:pic>
              </a:graphicData>
            </a:graphic>
          </wp:anchor>
        </w:drawing>
      </w:r>
    </w:p>
    <w:p>
      <w:pPr>
        <w:pStyle w:val="Normal"/>
        <w:spacing w:lineRule="auto" w:line="199"/>
        <w:rPr/>
      </w:pPr>
      <w:r>
        <w:rPr/>
      </w:r>
    </w:p>
    <w:p>
      <w:pPr>
        <w:pStyle w:val="Normal"/>
        <w:spacing w:lineRule="auto" w:line="199"/>
        <w:rPr/>
      </w:pPr>
      <w:r>
        <w:rPr/>
      </w:r>
    </w:p>
    <w:p>
      <w:pPr>
        <w:pStyle w:val="Normal"/>
        <w:spacing w:lineRule="auto" w:line="199"/>
        <w:rPr/>
      </w:pPr>
      <w:r>
        <w:rPr/>
        <mc:AlternateContent>
          <mc:Choice Requires="wpg">
            <w:drawing>
              <wp:anchor distT="0" distB="0" distL="0" distR="0" simplePos="0" relativeHeight="19" behindDoc="1" locked="0" layoutInCell="1" allowOverlap="1" wp14:anchorId="78175517">
                <wp:simplePos x="0" y="0"/>
                <wp:positionH relativeFrom="column">
                  <wp:posOffset>-34290</wp:posOffset>
                </wp:positionH>
                <wp:positionV relativeFrom="paragraph">
                  <wp:posOffset>48895</wp:posOffset>
                </wp:positionV>
                <wp:extent cx="5646420" cy="6350"/>
                <wp:effectExtent l="3175" t="1905" r="5080" b="1905"/>
                <wp:wrapNone/>
                <wp:docPr id="54" name="Group 1519040293"/>
                <a:graphic xmlns:a="http://schemas.openxmlformats.org/drawingml/2006/main">
                  <a:graphicData uri="http://schemas.microsoft.com/office/word/2010/wordprocessingGroup">
                    <wpg:wgp>
                      <wpg:cNvGrpSpPr/>
                      <wpg:grpSpPr>
                        <a:xfrm>
                          <a:off x="0" y="0"/>
                          <a:ext cx="5646600" cy="6480"/>
                          <a:chOff x="0" y="0"/>
                          <a:chExt cx="5646600" cy="6480"/>
                        </a:xfrm>
                      </wpg:grpSpPr>
                      <wpg:grpSp>
                        <wpg:cNvGrpSpPr/>
                        <wpg:grpSpPr>
                          <a:xfrm>
                            <a:off x="0" y="0"/>
                            <a:ext cx="5646600" cy="6480"/>
                          </a:xfrm>
                        </wpg:grpSpPr>
                        <wps:wsp>
                          <wps:cNvPr id="55" name="Rectangle 391020731"/>
                          <wps:cNvSpPr/>
                          <wps:spPr>
                            <a:xfrm>
                              <a:off x="0" y="0"/>
                              <a:ext cx="5646600" cy="6480"/>
                            </a:xfrm>
                            <a:prstGeom prst="rect">
                              <a:avLst/>
                            </a:prstGeom>
                            <a:noFill/>
                            <a:ln w="0">
                              <a:noFill/>
                            </a:ln>
                          </wps:spPr>
                          <wps:style>
                            <a:lnRef idx="0"/>
                            <a:fillRef idx="0"/>
                            <a:effectRef idx="0"/>
                            <a:fontRef idx="minor"/>
                          </wps:style>
                          <wps:txbx>
                            <w:txbxContent>
                              <w:p>
                                <w:pPr>
                                  <w:pStyle w:val="Normal"/>
                                  <w:rPr/>
                                </w:pPr>
                                <w:r>
                                  <w:rPr/>
                                </w:r>
                              </w:p>
                            </w:txbxContent>
                          </wps:txbx>
                          <wps:bodyPr tIns="-84600" bIns="-84600" anchor="ctr">
                            <a:noAutofit/>
                          </wps:bodyPr>
                        </wps:wsp>
                        <wpg:grpSp>
                          <wpg:cNvGrpSpPr/>
                          <wpg:grpSpPr>
                            <a:xfrm>
                              <a:off x="0" y="1440"/>
                              <a:ext cx="5646600" cy="3240"/>
                            </a:xfrm>
                          </wpg:grpSpPr>
                          <wps:wsp>
                            <wps:cNvPr id="56" name="Rectangle 2023846047"/>
                            <wps:cNvSpPr/>
                            <wps:spPr>
                              <a:xfrm>
                                <a:off x="0" y="0"/>
                                <a:ext cx="5638680" cy="720"/>
                              </a:xfrm>
                              <a:prstGeom prst="rect">
                                <a:avLst/>
                              </a:prstGeom>
                              <a:noFill/>
                              <a:ln w="0">
                                <a:noFill/>
                              </a:ln>
                            </wps:spPr>
                            <wps:style>
                              <a:lnRef idx="0"/>
                              <a:fillRef idx="0"/>
                              <a:effectRef idx="0"/>
                              <a:fontRef idx="minor"/>
                            </wps:style>
                            <wps:txbx>
                              <w:txbxContent>
                                <w:p>
                                  <w:pPr>
                                    <w:pStyle w:val="Normal"/>
                                    <w:rPr/>
                                  </w:pPr>
                                  <w:r>
                                    <w:rPr/>
                                  </w:r>
                                </w:p>
                              </w:txbxContent>
                            </wps:txbx>
                            <wps:bodyPr tIns="-90000" bIns="-90000" anchor="ctr">
                              <a:noAutofit/>
                            </wps:bodyPr>
                          </wps:wsp>
                          <wps:wsp>
                            <wps:cNvPr id="57" name="Freeform: Shape 1981166096"/>
                            <wps:cNvSpPr/>
                            <wps:spPr>
                              <a:xfrm>
                                <a:off x="2520" y="1800"/>
                                <a:ext cx="3735720" cy="1440"/>
                              </a:xfrm>
                              <a:custGeom>
                                <a:avLst/>
                                <a:gdLst>
                                  <a:gd name="textAreaLeft" fmla="*/ 0 w 2117880"/>
                                  <a:gd name="textAreaRight" fmla="*/ 2118240 w 2117880"/>
                                  <a:gd name="textAreaTop" fmla="*/ 0 h 720"/>
                                  <a:gd name="textAreaBottom" fmla="*/ 1080 h 720"/>
                                </a:gdLst>
                                <a:ahLst/>
                                <a:cxnLst/>
                                <a:rect l="textAreaLeft" t="textAreaTop" r="textAreaRight" b="textAreaBottom"/>
                                <a:pathLst>
                                  <a:path w="5880" h="120000">
                                    <a:moveTo>
                                      <a:pt x="0" y="0"/>
                                    </a:moveTo>
                                    <a:lnTo>
                                      <a:pt x="5880" y="0"/>
                                    </a:lnTo>
                                  </a:path>
                                </a:pathLst>
                              </a:custGeom>
                              <a:noFill/>
                              <a:ln w="9525">
                                <a:solidFill>
                                  <a:srgbClr val="454545"/>
                                </a:solidFill>
                                <a:round/>
                              </a:ln>
                            </wps:spPr>
                            <wps:style>
                              <a:lnRef idx="0"/>
                              <a:fillRef idx="0"/>
                              <a:effectRef idx="0"/>
                              <a:fontRef idx="minor"/>
                            </wps:style>
                            <wps:bodyPr/>
                          </wps:wsp>
                          <wps:wsp>
                            <wps:cNvPr id="58" name="Freeform: Shape 2012954966"/>
                            <wps:cNvSpPr/>
                            <wps:spPr>
                              <a:xfrm>
                                <a:off x="3740760" y="1800"/>
                                <a:ext cx="1905480" cy="1440"/>
                              </a:xfrm>
                              <a:custGeom>
                                <a:avLst/>
                                <a:gdLst>
                                  <a:gd name="textAreaLeft" fmla="*/ 0 w 1080360"/>
                                  <a:gd name="textAreaRight" fmla="*/ 1080720 w 1080360"/>
                                  <a:gd name="textAreaTop" fmla="*/ 0 h 720"/>
                                  <a:gd name="textAreaBottom" fmla="*/ 1080 h 720"/>
                                </a:gdLst>
                                <a:ahLst/>
                                <a:cxnLst/>
                                <a:rect l="textAreaLeft" t="textAreaTop" r="textAreaRight" b="textAreaBottom"/>
                                <a:pathLst>
                                  <a:path w="3000" h="120000">
                                    <a:moveTo>
                                      <a:pt x="0" y="0"/>
                                    </a:moveTo>
                                    <a:lnTo>
                                      <a:pt x="3000" y="0"/>
                                    </a:lnTo>
                                  </a:path>
                                </a:pathLst>
                              </a:custGeom>
                              <a:noFill/>
                              <a:ln w="9525">
                                <a:solidFill>
                                  <a:srgbClr val="454545"/>
                                </a:solidFill>
                                <a:round/>
                              </a:ln>
                            </wps:spPr>
                            <wps:style>
                              <a:lnRef idx="0"/>
                              <a:fillRef idx="0"/>
                              <a:effectRef idx="0"/>
                              <a:fontRef idx="minor"/>
                            </wps:style>
                            <wps:bodyPr/>
                          </wps:wsp>
                        </wpg:grpSp>
                      </wpg:grpSp>
                    </wpg:wgp>
                  </a:graphicData>
                </a:graphic>
              </wp:anchor>
            </w:drawing>
          </mc:Choice>
          <mc:Fallback>
            <w:pict>
              <v:group id="shape_0" alt="Group 1519040293" style="position:absolute;margin-left:-2.7pt;margin-top:3.85pt;width:444.6pt;height:0.5pt" coordorigin="-54,77" coordsize="8892,10">
                <v:group id="shape_0" style="position:absolute;left:-54;top:77;width:8892;height:10">
                  <v:rect id="shape_0" stroked="f" o:allowincell="f" style="position:absolute;left:-54;top:77;width:8891;height:9;mso-wrap-style:none;v-text-anchor:middle">
                    <v:fill o:detectmouseclick="t" on="false"/>
                    <v:stroke color="#3465a4" joinstyle="round" endcap="flat"/>
                    <v:textbox>
                      <w:txbxContent>
                        <w:p>
                          <w:pPr>
                            <w:pStyle w:val="Normal"/>
                            <w:rPr/>
                          </w:pPr>
                          <w:r>
                            <w:rPr/>
                          </w:r>
                        </w:p>
                      </w:txbxContent>
                    </v:textbox>
                    <w10:wrap type="none"/>
                  </v:rect>
                  <v:group id="shape_0" style="position:absolute;left:-54;top:79;width:8892;height:5">
                    <v:rect id="shape_0" stroked="f" o:allowincell="f" style="position:absolute;left:-54;top:79;width:8879;height:0;mso-wrap-style:none;v-text-anchor:middle">
                      <v:fill o:detectmouseclick="t" on="false"/>
                      <v:stroke color="#3465a4" joinstyle="round" endcap="flat"/>
                      <v:textbox>
                        <w:txbxContent>
                          <w:p>
                            <w:pPr>
                              <w:pStyle w:val="Normal"/>
                              <w:rPr/>
                            </w:pPr>
                            <w:r>
                              <w:rPr/>
                            </w:r>
                          </w:p>
                        </w:txbxContent>
                      </v:textbox>
                      <w10:wrap type="none"/>
                    </v:rect>
                  </v:group>
                </v:group>
              </v:group>
            </w:pict>
          </mc:Fallback>
        </mc:AlternateContent>
      </w:r>
    </w:p>
    <w:p>
      <w:pPr>
        <w:pStyle w:val="Normal"/>
        <w:spacing w:lineRule="auto" w:line="199"/>
        <w:rPr/>
      </w:pPr>
      <w:r>
        <w:rPr/>
      </w:r>
    </w:p>
    <w:p>
      <w:pPr>
        <w:pStyle w:val="Normal"/>
        <w:spacing w:lineRule="auto" w:line="262" w:before="29" w:after="0"/>
        <w:ind w:start="100"/>
        <w:rPr>
          <w:sz w:val="24"/>
          <w:szCs w:val="24"/>
        </w:rPr>
      </w:pPr>
      <w:bookmarkStart w:id="1" w:name="_heading=h.8z1ofchy9gs5"/>
      <w:bookmarkEnd w:id="1"/>
      <w:r>
        <w:rPr>
          <w:b/>
          <w:bCs/>
          <w:sz w:val="24"/>
          <w:szCs w:val="24"/>
        </w:rPr>
        <w:t>Conclusion: (Conclusion to be based on the objectives and outcomes achieved)</w:t>
      </w:r>
    </w:p>
    <w:p>
      <w:pPr>
        <w:pStyle w:val="Normal"/>
        <w:spacing w:lineRule="auto" w:line="199"/>
        <w:rPr/>
      </w:pPr>
      <w:r>
        <w:rPr/>
      </w:r>
    </w:p>
    <w:p>
      <w:pPr>
        <w:pStyle w:val="Normal"/>
        <w:pBdr>
          <w:bottom w:val="single" w:sz="4" w:space="1" w:color="000000"/>
        </w:pBdr>
        <w:spacing w:lineRule="auto" w:line="199"/>
        <w:rPr/>
      </w:pPr>
      <w:r>
        <w:rPr/>
      </w:r>
    </w:p>
    <w:p>
      <w:pPr>
        <w:pStyle w:val="Normal"/>
        <w:spacing w:lineRule="auto" w:line="199"/>
        <w:rPr/>
      </w:pPr>
      <w:r>
        <w:rPr/>
      </w:r>
    </w:p>
    <w:p>
      <w:pPr>
        <w:pStyle w:val="Normal"/>
        <w:spacing w:lineRule="auto" w:line="199"/>
        <w:rPr/>
      </w:pPr>
      <w:r>
        <w:rPr/>
      </w:r>
    </w:p>
    <w:p>
      <w:pPr>
        <w:pStyle w:val="Normal"/>
        <w:pBdr>
          <w:bottom w:val="single" w:sz="4" w:space="1" w:color="000000"/>
        </w:pBdr>
        <w:spacing w:lineRule="auto" w:line="199"/>
        <w:rPr/>
      </w:pPr>
      <w:r>
        <w:rPr/>
      </w:r>
    </w:p>
    <w:p>
      <w:pPr>
        <w:pStyle w:val="Normal"/>
        <w:spacing w:lineRule="auto" w:line="199"/>
        <w:rPr/>
      </w:pPr>
      <w:r>
        <w:rPr/>
      </w:r>
    </w:p>
    <w:p>
      <w:pPr>
        <w:pStyle w:val="Normal"/>
        <w:spacing w:lineRule="auto" w:line="199"/>
        <w:rPr/>
      </w:pPr>
      <w:r>
        <w:rPr/>
      </w:r>
    </w:p>
    <w:p>
      <w:pPr>
        <w:pStyle w:val="Normal"/>
        <w:spacing w:before="29" w:after="0"/>
        <w:rPr>
          <w:sz w:val="24"/>
          <w:szCs w:val="24"/>
        </w:rPr>
      </w:pPr>
      <w:r>
        <w:rPr>
          <w:b/>
          <w:bCs/>
          <w:sz w:val="24"/>
          <w:szCs w:val="24"/>
        </w:rPr>
        <w:t>Grade: AA / AB / BB / BC / CC / CD /DD</w:t>
      </w:r>
    </w:p>
    <w:p>
      <w:pPr>
        <w:pStyle w:val="Normal"/>
        <w:spacing w:lineRule="auto" w:line="139"/>
        <w:rPr>
          <w:sz w:val="15"/>
          <w:szCs w:val="15"/>
        </w:rPr>
      </w:pPr>
      <w:r>
        <w:rPr>
          <w:sz w:val="15"/>
          <w:szCs w:val="15"/>
        </w:rPr>
      </w:r>
    </w:p>
    <w:p>
      <w:pPr>
        <w:pStyle w:val="Normal"/>
        <w:spacing w:lineRule="auto" w:line="199"/>
        <w:rPr/>
      </w:pPr>
      <w:r>
        <w:rPr/>
      </w:r>
    </w:p>
    <w:p>
      <w:pPr>
        <w:pStyle w:val="Normal"/>
        <w:spacing w:lineRule="auto" w:line="199"/>
        <w:rPr/>
      </w:pPr>
      <w:r>
        <w:rPr/>
      </w:r>
    </w:p>
    <w:p>
      <w:pPr>
        <w:pStyle w:val="Normal"/>
        <w:spacing w:lineRule="auto" w:line="262"/>
        <w:rPr>
          <w:sz w:val="24"/>
          <w:szCs w:val="24"/>
        </w:rPr>
      </w:pPr>
      <w:r>
        <w:rPr>
          <w:b/>
          <w:bCs/>
          <w:sz w:val="24"/>
          <w:szCs w:val="24"/>
        </w:rPr>
        <mc:AlternateContent>
          <mc:Choice Requires="wpg">
            <w:drawing>
              <wp:anchor distT="0" distB="0" distL="0" distR="0" simplePos="0" relativeHeight="22" behindDoc="1" locked="0" layoutInCell="1" allowOverlap="1" wp14:anchorId="4F4E4FCD">
                <wp:simplePos x="0" y="0"/>
                <wp:positionH relativeFrom="column">
                  <wp:posOffset>173355</wp:posOffset>
                </wp:positionH>
                <wp:positionV relativeFrom="paragraph">
                  <wp:posOffset>516255</wp:posOffset>
                </wp:positionV>
                <wp:extent cx="5726430" cy="9525"/>
                <wp:effectExtent l="0" t="0" r="0" b="0"/>
                <wp:wrapNone/>
                <wp:docPr id="59" name="Group 1519040298"/>
                <a:graphic xmlns:a="http://schemas.openxmlformats.org/drawingml/2006/main">
                  <a:graphicData uri="http://schemas.microsoft.com/office/word/2010/wordprocessingGroup">
                    <wpg:wgp>
                      <wpg:cNvGrpSpPr/>
                      <wpg:grpSpPr>
                        <a:xfrm>
                          <a:off x="0" y="0"/>
                          <a:ext cx="5726520" cy="9360"/>
                          <a:chOff x="0" y="0"/>
                          <a:chExt cx="5726520" cy="9360"/>
                        </a:xfrm>
                      </wpg:grpSpPr>
                      <wpg:grpSp>
                        <wpg:cNvGrpSpPr/>
                        <wpg:grpSpPr>
                          <a:xfrm>
                            <a:off x="0" y="0"/>
                            <a:ext cx="5726520" cy="9360"/>
                          </a:xfrm>
                        </wpg:grpSpPr>
                        <wps:wsp>
                          <wps:cNvPr id="60" name="Rectangle 538248470"/>
                          <wps:cNvSpPr/>
                          <wps:spPr>
                            <a:xfrm>
                              <a:off x="0" y="0"/>
                              <a:ext cx="5726520" cy="9360"/>
                            </a:xfrm>
                            <a:prstGeom prst="rect">
                              <a:avLst/>
                            </a:prstGeom>
                            <a:noFill/>
                            <a:ln w="0">
                              <a:noFill/>
                            </a:ln>
                          </wps:spPr>
                          <wps:style>
                            <a:lnRef idx="0"/>
                            <a:fillRef idx="0"/>
                            <a:effectRef idx="0"/>
                            <a:fontRef idx="minor"/>
                          </wps:style>
                          <wps:txbx>
                            <w:txbxContent>
                              <w:p>
                                <w:pPr>
                                  <w:pStyle w:val="Normal"/>
                                  <w:rPr/>
                                </w:pPr>
                                <w:r>
                                  <w:rPr/>
                                </w:r>
                              </w:p>
                            </w:txbxContent>
                          </wps:txbx>
                          <wps:bodyPr tIns="-81360" bIns="-81360" anchor="ctr">
                            <a:noAutofit/>
                          </wps:bodyPr>
                        </wps:wsp>
                        <wpg:grpSp>
                          <wpg:cNvGrpSpPr/>
                          <wpg:grpSpPr>
                            <a:xfrm>
                              <a:off x="0" y="720"/>
                              <a:ext cx="5726520" cy="9000"/>
                            </a:xfrm>
                          </wpg:grpSpPr>
                          <wps:wsp>
                            <wps:cNvPr id="61" name="Rectangle 2135115689"/>
                            <wps:cNvSpPr/>
                            <wps:spPr>
                              <a:xfrm>
                                <a:off x="0" y="0"/>
                                <a:ext cx="5726520" cy="9000"/>
                              </a:xfrm>
                              <a:prstGeom prst="rect">
                                <a:avLst/>
                              </a:prstGeom>
                              <a:noFill/>
                              <a:ln w="0">
                                <a:noFill/>
                              </a:ln>
                            </wps:spPr>
                            <wps:style>
                              <a:lnRef idx="0"/>
                              <a:fillRef idx="0"/>
                              <a:effectRef idx="0"/>
                              <a:fontRef idx="minor"/>
                            </wps:style>
                            <wps:txbx>
                              <w:txbxContent>
                                <w:p>
                                  <w:pPr>
                                    <w:pStyle w:val="Normal"/>
                                    <w:rPr/>
                                  </w:pPr>
                                  <w:r>
                                    <w:rPr/>
                                  </w:r>
                                </w:p>
                              </w:txbxContent>
                            </wps:txbx>
                            <wps:bodyPr tIns="-82080" bIns="-82080" anchor="ctr">
                              <a:noAutofit/>
                            </wps:bodyPr>
                          </wps:wsp>
                          <wps:wsp>
                            <wps:cNvPr id="62" name="Freeform: Shape 317201155"/>
                            <wps:cNvSpPr/>
                            <wps:spPr>
                              <a:xfrm>
                                <a:off x="4320" y="4320"/>
                                <a:ext cx="5334120" cy="720"/>
                              </a:xfrm>
                              <a:custGeom>
                                <a:avLst/>
                                <a:gdLst>
                                  <a:gd name="textAreaLeft" fmla="*/ 0 w 3024000"/>
                                  <a:gd name="textAreaRight" fmla="*/ 3024360 w 3024000"/>
                                  <a:gd name="textAreaTop" fmla="*/ 0 h 360"/>
                                  <a:gd name="textAreaBottom" fmla="*/ 720 h 360"/>
                                </a:gdLst>
                                <a:ahLst/>
                                <a:cxnLst/>
                                <a:rect l="textAreaLeft" t="textAreaTop" r="textAreaRight" b="textAreaBottom"/>
                                <a:pathLst>
                                  <a:path w="5334000" h="1">
                                    <a:moveTo>
                                      <a:pt x="0" y="0"/>
                                    </a:moveTo>
                                    <a:lnTo>
                                      <a:pt x="5334000" y="0"/>
                                    </a:lnTo>
                                  </a:path>
                                </a:pathLst>
                              </a:custGeom>
                              <a:noFill/>
                              <a:ln w="9360">
                                <a:solidFill>
                                  <a:srgbClr val="000000"/>
                                </a:solidFill>
                                <a:round/>
                              </a:ln>
                            </wps:spPr>
                            <wps:style>
                              <a:lnRef idx="0"/>
                              <a:fillRef idx="0"/>
                              <a:effectRef idx="0"/>
                              <a:fontRef idx="minor"/>
                            </wps:style>
                            <wps:bodyPr/>
                          </wps:wsp>
                          <wps:wsp>
                            <wps:cNvPr id="63" name="Freeform: Shape 391380859"/>
                            <wps:cNvSpPr/>
                            <wps:spPr>
                              <a:xfrm>
                                <a:off x="5341680" y="4320"/>
                                <a:ext cx="380520" cy="720"/>
                              </a:xfrm>
                              <a:custGeom>
                                <a:avLst/>
                                <a:gdLst>
                                  <a:gd name="textAreaLeft" fmla="*/ 0 w 215640"/>
                                  <a:gd name="textAreaRight" fmla="*/ 216000 w 215640"/>
                                  <a:gd name="textAreaTop" fmla="*/ 0 h 360"/>
                                  <a:gd name="textAreaBottom" fmla="*/ 720 h 360"/>
                                </a:gdLst>
                                <a:ahLst/>
                                <a:cxnLst/>
                                <a:rect l="textAreaLeft" t="textAreaTop" r="textAreaRight" b="textAreaBottom"/>
                                <a:pathLst>
                                  <a:path w="381000" h="1">
                                    <a:moveTo>
                                      <a:pt x="0" y="0"/>
                                    </a:moveTo>
                                    <a:lnTo>
                                      <a:pt x="381000" y="0"/>
                                    </a:lnTo>
                                  </a:path>
                                </a:pathLst>
                              </a:custGeom>
                              <a:noFill/>
                              <a:ln w="9360">
                                <a:solidFill>
                                  <a:srgbClr val="000000"/>
                                </a:solidFill>
                                <a:round/>
                              </a:ln>
                            </wps:spPr>
                            <wps:style>
                              <a:lnRef idx="0"/>
                              <a:fillRef idx="0"/>
                              <a:effectRef idx="0"/>
                              <a:fontRef idx="minor"/>
                            </wps:style>
                            <wps:bodyPr/>
                          </wps:wsp>
                        </wpg:grpSp>
                      </wpg:grpSp>
                    </wpg:wgp>
                  </a:graphicData>
                </a:graphic>
              </wp:anchor>
            </w:drawing>
          </mc:Choice>
          <mc:Fallback>
            <w:pict>
              <v:group id="shape_0" alt="Group 1519040298" style="position:absolute;margin-left:13.65pt;margin-top:40.65pt;width:450.9pt;height:0.75pt" coordorigin="273,813" coordsize="9018,15">
                <v:group id="shape_0" style="position:absolute;left:273;top:813;width:9018;height:15">
                  <v:rect id="shape_0" stroked="f" o:allowincell="f" style="position:absolute;left:273;top:813;width:9017;height:14;mso-wrap-style:none;v-text-anchor:middle">
                    <v:fill o:detectmouseclick="t" on="false"/>
                    <v:stroke color="#3465a4" joinstyle="round" endcap="flat"/>
                    <v:textbox>
                      <w:txbxContent>
                        <w:p>
                          <w:pPr>
                            <w:pStyle w:val="Normal"/>
                            <w:rPr/>
                          </w:pPr>
                          <w:r>
                            <w:rPr/>
                          </w:r>
                        </w:p>
                      </w:txbxContent>
                    </v:textbox>
                    <w10:wrap type="none"/>
                  </v:rect>
                  <v:group id="shape_0" style="position:absolute;left:273;top:814;width:9018;height:14">
                    <v:rect id="shape_0" stroked="f" o:allowincell="f" style="position:absolute;left:273;top:814;width:9017;height:13;mso-wrap-style:none;v-text-anchor:middle">
                      <v:fill o:detectmouseclick="t" on="false"/>
                      <v:stroke color="#3465a4" joinstyle="round" endcap="flat"/>
                      <v:textbox>
                        <w:txbxContent>
                          <w:p>
                            <w:pPr>
                              <w:pStyle w:val="Normal"/>
                              <w:rPr/>
                            </w:pPr>
                            <w:r>
                              <w:rPr/>
                            </w:r>
                          </w:p>
                        </w:txbxContent>
                      </v:textbox>
                      <w10:wrap type="none"/>
                    </v:rect>
                  </v:group>
                </v:group>
              </v:group>
            </w:pict>
          </mc:Fallback>
        </mc:AlternateContent>
      </w:r>
      <w:r>
        <w:rPr>
          <w:b/>
          <w:bCs/>
          <w:sz w:val="24"/>
          <w:szCs w:val="24"/>
        </w:rPr>
        <w:t>Signature of faculty in-charge with date</w:t>
      </w:r>
    </w:p>
    <w:p>
      <w:pPr>
        <w:pStyle w:val="Normal"/>
        <w:spacing w:lineRule="auto" w:line="199"/>
        <w:rPr/>
      </w:pPr>
      <w:r>
        <w:rPr/>
      </w:r>
    </w:p>
    <w:p>
      <w:pPr>
        <w:pStyle w:val="Normal"/>
        <w:spacing w:lineRule="auto" w:line="199"/>
        <w:rPr/>
      </w:pPr>
      <w:r>
        <w:rPr/>
      </w:r>
    </w:p>
    <w:p>
      <w:pPr>
        <w:pStyle w:val="Normal"/>
        <w:spacing w:lineRule="auto" w:line="199"/>
        <w:rPr/>
      </w:pPr>
      <w:r>
        <w:rPr/>
      </w:r>
    </w:p>
    <w:p>
      <w:pPr>
        <w:pStyle w:val="Normal"/>
        <w:spacing w:lineRule="auto" w:line="199" w:before="4" w:after="0"/>
        <w:rPr/>
      </w:pPr>
      <w:r>
        <w:rPr/>
      </w:r>
    </w:p>
    <w:p>
      <w:pPr>
        <w:pStyle w:val="Normal"/>
        <w:spacing w:before="29" w:after="0"/>
        <w:ind w:start="100"/>
        <w:rPr>
          <w:sz w:val="24"/>
          <w:szCs w:val="24"/>
        </w:rPr>
      </w:pPr>
      <w:r>
        <w:rPr>
          <w:b/>
          <w:bCs/>
          <w:sz w:val="24"/>
          <w:szCs w:val="24"/>
        </w:rPr>
        <w:t>References:</w:t>
      </w:r>
    </w:p>
    <w:p>
      <w:pPr>
        <w:pStyle w:val="Normal"/>
        <w:spacing w:before="2" w:after="0"/>
        <w:ind w:start="100"/>
        <w:rPr>
          <w:sz w:val="24"/>
          <w:szCs w:val="24"/>
        </w:rPr>
      </w:pPr>
      <w:r>
        <w:rPr>
          <w:b/>
          <w:bCs/>
          <w:sz w:val="24"/>
          <w:szCs w:val="24"/>
        </w:rPr>
        <w:t>Websites:</w:t>
      </w:r>
    </w:p>
    <w:p>
      <w:pPr>
        <w:pStyle w:val="Normal"/>
        <w:spacing w:lineRule="auto" w:line="199"/>
        <w:rPr/>
      </w:pPr>
      <w:r>
        <w:rPr/>
      </w:r>
    </w:p>
    <w:p>
      <w:pPr>
        <w:pStyle w:val="Normal"/>
        <w:spacing w:lineRule="auto" w:line="199"/>
        <w:rPr/>
      </w:pPr>
      <w:r>
        <w:rPr/>
      </w:r>
    </w:p>
    <w:p>
      <w:pPr>
        <w:pStyle w:val="Normal"/>
        <w:spacing w:lineRule="auto" w:line="199"/>
        <w:rPr/>
      </w:pPr>
      <w:r>
        <w:rPr/>
      </w:r>
    </w:p>
    <w:sectPr>
      <w:headerReference w:type="default" r:id="rId14"/>
      <w:footerReference w:type="default" r:id="rId15"/>
      <w:type w:val="nextPage"/>
      <w:pgSz w:w="11906" w:h="16838"/>
      <w:pgMar w:left="1340" w:right="1320" w:gutter="0" w:header="1054" w:top="1260" w:footer="677" w:bottom="7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Calibri">
    <w:charset w:val="01" w:characterSet="utf-8"/>
    <w:family w:val="swiss"/>
    <w:pitch w:val="variable"/>
  </w:font>
  <w:font w:name="Calibri">
    <w:charset w:val="01" w:characterSet="utf-8"/>
    <w:family w:val="roman"/>
    <w:pitch w:val="variable"/>
  </w:font>
  <w:font w:name="Tahoma">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Georgia">
    <w:charset w:val="01" w:characterSet="utf-8"/>
    <w:family w:val="roman"/>
    <w:pitch w:val="variable"/>
    <w:embedItalic r:id="rId1" w:fontKey="{01014A78-CABC-4EF0-12AC-5CD89AEFDE01}"/>
  </w:font>
  <w:font w:name="Arial">
    <w:altName w:val="Helvetica"/>
    <w:charset w:val="01" w:characterSet="utf-8"/>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99"/>
      <w:jc w:val="center"/>
      <w:rPr>
        <w:sz w:val="18"/>
        <w:szCs w:val="18"/>
      </w:rPr>
    </w:pPr>
    <w:r>
      <w:rPr>
        <w:color w:val="000000"/>
        <w:sz w:val="18"/>
        <w:szCs w:val="18"/>
      </w:rPr>
      <w:t>Somaiya Vidyavihar University</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99"/>
      <w:jc w:val="center"/>
      <w:rPr>
        <w:sz w:val="18"/>
        <w:szCs w:val="18"/>
      </w:rPr>
    </w:pPr>
    <w:r>
      <w:rPr>
        <w:color w:val="000000"/>
        <w:sz w:val="18"/>
        <w:szCs w:val="18"/>
      </w:rPr>
      <w:t>Somaiya Vidyavihar University</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99"/>
      <w:jc w:val="center"/>
      <w:rPr>
        <w:sz w:val="18"/>
        <w:szCs w:val="18"/>
      </w:rPr>
    </w:pPr>
    <w:r>
      <w:rPr>
        <w:color w:val="000000"/>
        <w:sz w:val="18"/>
        <w:szCs w:val="18"/>
      </w:rPr>
      <w:t>Somaiya Vidyavihar University</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spacing w:lineRule="auto" w:line="276"/>
      <w:rPr/>
    </w:pPr>
    <w:r>
      <w:rPr/>
      <mc:AlternateContent>
        <mc:Choice Requires="wpg">
          <w:drawing>
            <wp:anchor distT="0" distB="0" distL="0" distR="0" simplePos="0" relativeHeight="4" behindDoc="1" locked="0" layoutInCell="0" allowOverlap="1" wp14:anchorId="42117A26">
              <wp:simplePos x="0" y="0"/>
              <wp:positionH relativeFrom="page">
                <wp:posOffset>152400</wp:posOffset>
              </wp:positionH>
              <wp:positionV relativeFrom="page">
                <wp:posOffset>-3048000</wp:posOffset>
              </wp:positionV>
              <wp:extent cx="428625" cy="9105900"/>
              <wp:effectExtent l="0" t="0" r="0" b="0"/>
              <wp:wrapNone/>
              <wp:docPr id="8" name="Group 1519040290"/>
              <a:graphic xmlns:a="http://schemas.openxmlformats.org/drawingml/2006/main">
                <a:graphicData uri="http://schemas.microsoft.com/office/word/2010/wordprocessingGroup">
                  <wpg:wgp>
                    <wpg:cNvGrpSpPr/>
                    <wpg:grpSpPr>
                      <a:xfrm>
                        <a:off x="0" y="0"/>
                        <a:ext cx="428760" cy="9105840"/>
                        <a:chOff x="0" y="0"/>
                        <a:chExt cx="428760" cy="9105840"/>
                      </a:xfrm>
                    </wpg:grpSpPr>
                    <wpg:grpSp>
                      <wpg:cNvGrpSpPr/>
                      <wpg:grpSpPr>
                        <a:xfrm>
                          <a:off x="0" y="0"/>
                          <a:ext cx="428760" cy="9105840"/>
                        </a:xfrm>
                      </wpg:grpSpPr>
                      <wps:wsp>
                        <wps:cNvPr id="9" name="Rectangle 1502520927"/>
                        <wps:cNvSpPr/>
                        <wps:spPr>
                          <a:xfrm>
                            <a:off x="0" y="0"/>
                            <a:ext cx="428760" cy="9105840"/>
                          </a:xfrm>
                          <a:prstGeom prst="rect">
                            <a:avLst/>
                          </a:prstGeom>
                          <a:noFill/>
                          <a:ln w="0">
                            <a:noFill/>
                          </a:ln>
                        </wps:spPr>
                        <wps:style>
                          <a:lnRef idx="0"/>
                          <a:fillRef idx="0"/>
                          <a:effectRef idx="0"/>
                          <a:fontRef idx="minor"/>
                        </wps:style>
                        <wps:txbx>
                          <w:txbxContent>
                            <w:p>
                              <w:pPr>
                                <w:pStyle w:val="Normal"/>
                                <w:rPr/>
                              </w:pPr>
                              <w:r>
                                <w:rPr/>
                              </w:r>
                            </w:p>
                          </w:txbxContent>
                        </wps:txbx>
                        <wps:bodyPr tIns="91440" bIns="91440" anchor="ctr">
                          <a:noAutofit/>
                        </wps:bodyPr>
                      </wps:wsp>
                      <pic:pic xmlns:pic="http://schemas.openxmlformats.org/drawingml/2006/picture">
                        <pic:nvPicPr>
                          <pic:cNvPr id="10" name="Shape 19"/>
                          <pic:cNvPicPr/>
                        </pic:nvPicPr>
                        <pic:blipFill>
                          <a:blip r:embed="rId1"/>
                          <a:stretch/>
                        </pic:blipFill>
                        <pic:spPr>
                          <a:xfrm>
                            <a:off x="0" y="0"/>
                            <a:ext cx="298440" cy="9105840"/>
                          </a:xfrm>
                          <a:prstGeom prst="rect">
                            <a:avLst/>
                          </a:prstGeom>
                          <a:noFill/>
                          <a:ln w="0">
                            <a:noFill/>
                          </a:ln>
                        </pic:spPr>
                      </pic:pic>
                      <pic:pic xmlns:pic="http://schemas.openxmlformats.org/drawingml/2006/picture">
                        <pic:nvPicPr>
                          <pic:cNvPr id="11" name="Shape 20"/>
                          <pic:cNvPicPr/>
                        </pic:nvPicPr>
                        <pic:blipFill>
                          <a:blip r:embed="rId2"/>
                          <a:stretch/>
                        </pic:blipFill>
                        <pic:spPr>
                          <a:xfrm>
                            <a:off x="289440" y="5040"/>
                            <a:ext cx="138960" cy="6660000"/>
                          </a:xfrm>
                          <a:prstGeom prst="rect">
                            <a:avLst/>
                          </a:prstGeom>
                          <a:noFill/>
                          <a:ln w="0">
                            <a:noFill/>
                          </a:ln>
                        </pic:spPr>
                      </pic:pic>
                    </wpg:grpSp>
                  </wpg:wgp>
                </a:graphicData>
              </a:graphic>
            </wp:anchor>
          </w:drawing>
        </mc:Choice>
        <mc:Fallback>
          <w:pict>
            <v:group id="shape_0" alt="Group 1519040290" style="position:absolute;margin-left:12pt;margin-top:-240pt;width:33.75pt;height:717pt" coordorigin="240,-4800" coordsize="675,14340">
              <v:group id="shape_0" style="position:absolute;left:240;top:-4800;width:675;height:14340">
                <v:rect id="shape_0" stroked="f" o:allowincell="f" style="position:absolute;left:240;top:-4800;width:674;height:14339;mso-wrap-style:none;v-text-anchor:middle;mso-position-horizontal-relative:page;mso-position-vertical-relative:page">
                  <v:fill o:detectmouseclick="t" on="false"/>
                  <v:stroke color="#3465a4" joinstyle="round" endcap="flat"/>
                  <v:textbox>
                    <w:txbxContent>
                      <w:p>
                        <w:pPr>
                          <w:pStyle w:val="Normal"/>
                          <w:rPr/>
                        </w:pPr>
                        <w:r>
                          <w:rPr/>
                        </w:r>
                      </w:p>
                    </w:txbxContent>
                  </v:textbox>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240;top:-4800;width:469;height:14339;mso-wrap-style:none;v-text-anchor:middle;mso-position-horizontal-relative:page;mso-position-vertical-relative:page" type="_x0000_t75">
                  <v:imagedata r:id="rId3" o:detectmouseclick="t"/>
                  <v:stroke color="#3465a4" joinstyle="round" endcap="flat"/>
                  <w10:wrap type="none"/>
                </v:shape>
                <v:shape id="shape_0" stroked="f" o:allowincell="f" style="position:absolute;left:696;top:-4792;width:218;height:10487;mso-wrap-style:none;v-text-anchor:middle;mso-position-horizontal-relative:page;mso-position-vertical-relative:page" type="_x0000_t75">
                  <v:imagedata r:id="rId4" o:detectmouseclick="t"/>
                  <v:stroke color="#3465a4" joinstyle="round" endcap="flat"/>
                  <w10:wrap type="none"/>
                </v:shape>
              </v:group>
            </v:group>
          </w:pict>
        </mc:Fallback>
      </mc:AlternateContent>
    </w:r>
  </w:p>
  <w:tbl>
    <w:tblPr>
      <w:tblStyle w:val="a0"/>
      <w:tblW w:w="10620" w:type="dxa"/>
      <w:jc w:val="start"/>
      <w:tblInd w:w="-572" w:type="dxa"/>
      <w:tblLayout w:type="fixed"/>
      <w:tblCellMar>
        <w:top w:w="0" w:type="dxa"/>
        <w:start w:w="108" w:type="dxa"/>
        <w:bottom w:w="0" w:type="dxa"/>
        <w:end w:w="108" w:type="dxa"/>
      </w:tblCellMar>
      <w:tblLook w:noHBand="0" w:noVBand="1" w:firstColumn="0" w:lastRow="0" w:lastColumn="0" w:firstRow="0" w:val="0400"/>
    </w:tblPr>
    <w:tblGrid>
      <w:gridCol w:w="6750"/>
      <w:gridCol w:w="251"/>
      <w:gridCol w:w="3619"/>
    </w:tblGrid>
    <w:tr>
      <w:trPr>
        <w:trHeight w:val="907" w:hRule="atLeast"/>
      </w:trPr>
      <w:tc>
        <w:tcPr>
          <w:tcW w:w="6750" w:type="dxa"/>
          <w:tcBorders/>
        </w:tcPr>
        <w:p>
          <w:pPr>
            <w:pStyle w:val="Normal"/>
            <w:pBdr/>
            <w:tabs>
              <w:tab w:val="clear" w:pos="720"/>
              <w:tab w:val="center" w:pos="4680" w:leader="none"/>
              <w:tab w:val="right" w:pos="9360" w:leader="none"/>
            </w:tabs>
            <w:spacing w:before="0" w:after="120"/>
            <w:ind w:firstLine="255"/>
            <w:rPr>
              <w:color w:val="000000"/>
            </w:rPr>
          </w:pPr>
          <w:r>
            <w:rPr/>
            <w:drawing>
              <wp:inline distT="0" distB="0" distL="0" distR="0">
                <wp:extent cx="1886585" cy="571500"/>
                <wp:effectExtent l="0" t="0" r="0" b="0"/>
                <wp:docPr id="12" name="imag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jpg"/>
                        <pic:cNvPicPr>
                          <a:picLocks noChangeAspect="1" noChangeArrowheads="1"/>
                        </pic:cNvPicPr>
                      </pic:nvPicPr>
                      <pic:blipFill>
                        <a:blip r:embed="rId5"/>
                        <a:stretch>
                          <a:fillRect/>
                        </a:stretch>
                      </pic:blipFill>
                      <pic:spPr bwMode="auto">
                        <a:xfrm>
                          <a:off x="0" y="0"/>
                          <a:ext cx="1886585" cy="571500"/>
                        </a:xfrm>
                        <a:prstGeom prst="rect">
                          <a:avLst/>
                        </a:prstGeom>
                        <a:noFill/>
                      </pic:spPr>
                    </pic:pic>
                  </a:graphicData>
                </a:graphic>
              </wp:inline>
            </w:drawing>
          </w:r>
        </w:p>
        <w:p>
          <w:pPr>
            <w:pStyle w:val="Normal"/>
            <w:ind w:start="20" w:end="-33"/>
            <w:jc w:val="end"/>
            <w:rPr>
              <w:color w:val="000000"/>
            </w:rPr>
          </w:pPr>
          <w:r>
            <w:rPr>
              <w:color w:val="000000"/>
            </w:rPr>
          </w:r>
        </w:p>
      </w:tc>
      <w:tc>
        <w:tcPr>
          <w:tcW w:w="251" w:type="dxa"/>
          <w:tcBorders/>
          <w:vAlign w:val="center"/>
        </w:tcPr>
        <w:p>
          <w:pPr>
            <w:pStyle w:val="Normal"/>
            <w:spacing w:before="0" w:after="280"/>
            <w:jc w:val="center"/>
            <w:rPr>
              <w:color w:val="BC202E"/>
              <w:sz w:val="24"/>
              <w:szCs w:val="24"/>
            </w:rPr>
          </w:pPr>
          <w:r>
            <w:rPr>
              <w:color w:val="BC202E"/>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c>
      <w:tc>
        <w:tcPr>
          <w:tcW w:w="3619" w:type="dxa"/>
          <w:tcBorders/>
        </w:tcPr>
        <w:p>
          <w:pPr>
            <w:pStyle w:val="Normal"/>
            <w:pBdr/>
            <w:tabs>
              <w:tab w:val="clear" w:pos="720"/>
              <w:tab w:val="left" w:pos="735" w:leader="none"/>
              <w:tab w:val="right" w:pos="2664" w:leader="none"/>
              <w:tab w:val="center" w:pos="4680" w:leader="none"/>
              <w:tab w:val="right" w:pos="9360" w:leader="none"/>
            </w:tabs>
            <w:rPr>
              <w:color w:val="000000"/>
            </w:rPr>
          </w:pPr>
          <w:r>
            <w:rPr>
              <w:color w:val="000000"/>
            </w:rPr>
            <w:t xml:space="preserve">      </w:t>
          </w:r>
          <w:r>
            <w:rPr/>
            <w:drawing>
              <wp:inline distT="0" distB="0" distL="0" distR="0">
                <wp:extent cx="889000" cy="508000"/>
                <wp:effectExtent l="0" t="0" r="0" b="0"/>
                <wp:docPr id="13" name="image3.png"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png" descr="A close up of a sign&#10;&#10;Description automatically generated"/>
                        <pic:cNvPicPr>
                          <a:picLocks noChangeAspect="1" noChangeArrowheads="1"/>
                        </pic:cNvPicPr>
                      </pic:nvPicPr>
                      <pic:blipFill>
                        <a:blip r:embed="rId6"/>
                        <a:stretch>
                          <a:fillRect/>
                        </a:stretch>
                      </pic:blipFill>
                      <pic:spPr bwMode="auto">
                        <a:xfrm>
                          <a:off x="0" y="0"/>
                          <a:ext cx="889000" cy="508000"/>
                        </a:xfrm>
                        <a:prstGeom prst="rect">
                          <a:avLst/>
                        </a:prstGeom>
                        <a:noFill/>
                      </pic:spPr>
                    </pic:pic>
                  </a:graphicData>
                </a:graphic>
              </wp:inline>
            </w:drawing>
          </w:r>
        </w:p>
        <w:p>
          <w:pPr>
            <w:pStyle w:val="Normal"/>
            <w:ind w:end="-33"/>
            <w:rPr>
              <w:color w:val="000000"/>
            </w:rPr>
          </w:pPr>
          <w:r>
            <w:rPr>
              <w:color w:val="000000"/>
            </w:rPr>
          </w:r>
        </w:p>
        <w:p>
          <w:pPr>
            <w:pStyle w:val="Normal"/>
            <w:ind w:end="-33"/>
            <w:rPr>
              <w:color w:val="000000"/>
            </w:rPr>
          </w:pPr>
          <w:r>
            <w:rPr>
              <w:rFonts w:eastAsia="Calibri" w:cs="Calibri" w:ascii="Calibri" w:hAnsi="Calibri"/>
              <w:sz w:val="18"/>
              <w:szCs w:val="18"/>
            </w:rPr>
            <w:t>KJSSE/IT/TYBTECH /SEM-VI/CC/2025-26</w:t>
          </w:r>
        </w:p>
      </w:tc>
    </w:tr>
  </w:tbl>
  <w:p>
    <w:pPr>
      <w:pStyle w:val="Normal"/>
      <w:widowControl w:val="false"/>
      <w:pBdr/>
      <w:spacing w:lineRule="auto" w:line="276"/>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spacing w:lineRule="auto" w:line="276"/>
      <w:rPr/>
    </w:pPr>
    <w:r>
      <w:rPr/>
      <mc:AlternateContent>
        <mc:Choice Requires="wpg">
          <w:drawing>
            <wp:anchor distT="0" distB="0" distL="0" distR="0" simplePos="0" relativeHeight="4" behindDoc="1" locked="0" layoutInCell="0" allowOverlap="1" wp14:anchorId="42117A26">
              <wp:simplePos x="0" y="0"/>
              <wp:positionH relativeFrom="page">
                <wp:posOffset>152400</wp:posOffset>
              </wp:positionH>
              <wp:positionV relativeFrom="page">
                <wp:posOffset>-3048000</wp:posOffset>
              </wp:positionV>
              <wp:extent cx="428625" cy="9105900"/>
              <wp:effectExtent l="0" t="0" r="0" b="0"/>
              <wp:wrapNone/>
              <wp:docPr id="14" name="Group 1519040290"/>
              <a:graphic xmlns:a="http://schemas.openxmlformats.org/drawingml/2006/main">
                <a:graphicData uri="http://schemas.microsoft.com/office/word/2010/wordprocessingGroup">
                  <wpg:wgp>
                    <wpg:cNvGrpSpPr/>
                    <wpg:grpSpPr>
                      <a:xfrm>
                        <a:off x="0" y="0"/>
                        <a:ext cx="428760" cy="9105840"/>
                        <a:chOff x="0" y="0"/>
                        <a:chExt cx="428760" cy="9105840"/>
                      </a:xfrm>
                    </wpg:grpSpPr>
                    <wpg:grpSp>
                      <wpg:cNvGrpSpPr/>
                      <wpg:grpSpPr>
                        <a:xfrm>
                          <a:off x="0" y="0"/>
                          <a:ext cx="428760" cy="9105840"/>
                        </a:xfrm>
                      </wpg:grpSpPr>
                      <wps:wsp>
                        <wps:cNvPr id="15" name="Rectangle 1502520927"/>
                        <wps:cNvSpPr/>
                        <wps:spPr>
                          <a:xfrm>
                            <a:off x="0" y="0"/>
                            <a:ext cx="428760" cy="9105840"/>
                          </a:xfrm>
                          <a:prstGeom prst="rect">
                            <a:avLst/>
                          </a:prstGeom>
                          <a:noFill/>
                          <a:ln w="0">
                            <a:noFill/>
                          </a:ln>
                        </wps:spPr>
                        <wps:style>
                          <a:lnRef idx="0"/>
                          <a:fillRef idx="0"/>
                          <a:effectRef idx="0"/>
                          <a:fontRef idx="minor"/>
                        </wps:style>
                        <wps:txbx>
                          <w:txbxContent>
                            <w:p>
                              <w:pPr>
                                <w:pStyle w:val="Normal"/>
                                <w:rPr/>
                              </w:pPr>
                              <w:r>
                                <w:rPr/>
                              </w:r>
                            </w:p>
                          </w:txbxContent>
                        </wps:txbx>
                        <wps:bodyPr tIns="91440" bIns="91440" anchor="ctr">
                          <a:noAutofit/>
                        </wps:bodyPr>
                      </wps:wsp>
                      <pic:pic xmlns:pic="http://schemas.openxmlformats.org/drawingml/2006/picture">
                        <pic:nvPicPr>
                          <pic:cNvPr id="16" name="Shape 19"/>
                          <pic:cNvPicPr/>
                        </pic:nvPicPr>
                        <pic:blipFill>
                          <a:blip r:embed="rId1"/>
                          <a:stretch/>
                        </pic:blipFill>
                        <pic:spPr>
                          <a:xfrm>
                            <a:off x="0" y="0"/>
                            <a:ext cx="298440" cy="9105840"/>
                          </a:xfrm>
                          <a:prstGeom prst="rect">
                            <a:avLst/>
                          </a:prstGeom>
                          <a:noFill/>
                          <a:ln w="0">
                            <a:noFill/>
                          </a:ln>
                        </pic:spPr>
                      </pic:pic>
                      <pic:pic xmlns:pic="http://schemas.openxmlformats.org/drawingml/2006/picture">
                        <pic:nvPicPr>
                          <pic:cNvPr id="17" name="Shape 20"/>
                          <pic:cNvPicPr/>
                        </pic:nvPicPr>
                        <pic:blipFill>
                          <a:blip r:embed="rId2"/>
                          <a:stretch/>
                        </pic:blipFill>
                        <pic:spPr>
                          <a:xfrm>
                            <a:off x="289440" y="5040"/>
                            <a:ext cx="138960" cy="6660000"/>
                          </a:xfrm>
                          <a:prstGeom prst="rect">
                            <a:avLst/>
                          </a:prstGeom>
                          <a:noFill/>
                          <a:ln w="0">
                            <a:noFill/>
                          </a:ln>
                        </pic:spPr>
                      </pic:pic>
                    </wpg:grpSp>
                  </wpg:wgp>
                </a:graphicData>
              </a:graphic>
            </wp:anchor>
          </w:drawing>
        </mc:Choice>
        <mc:Fallback>
          <w:pict>
            <v:group id="shape_0" alt="Group 1519040290" style="position:absolute;margin-left:12pt;margin-top:-240pt;width:33.75pt;height:717pt" coordorigin="240,-4800" coordsize="675,14340">
              <v:group id="shape_0" style="position:absolute;left:240;top:-4800;width:675;height:14340">
                <v:rect id="shape_0" stroked="f" o:allowincell="f" style="position:absolute;left:240;top:-4800;width:674;height:14339;mso-wrap-style:none;v-text-anchor:middle;mso-position-horizontal-relative:page;mso-position-vertical-relative:page">
                  <v:fill o:detectmouseclick="t" on="false"/>
                  <v:stroke color="#3465a4" joinstyle="round" endcap="flat"/>
                  <v:textbox>
                    <w:txbxContent>
                      <w:p>
                        <w:pPr>
                          <w:pStyle w:val="Normal"/>
                          <w:rPr/>
                        </w:pPr>
                        <w:r>
                          <w:rPr/>
                        </w:r>
                      </w:p>
                    </w:txbxContent>
                  </v:textbox>
                  <w10:wrap type="none"/>
                </v:rect>
                <v:shape id="shape_0" stroked="f" o:allowincell="f" style="position:absolute;left:240;top:-4800;width:469;height:14339;mso-wrap-style:none;v-text-anchor:middle;mso-position-horizontal-relative:page;mso-position-vertical-relative:page" type="_x0000_t75">
                  <v:imagedata r:id="rId3" o:detectmouseclick="t"/>
                  <v:stroke color="#3465a4" joinstyle="round" endcap="flat"/>
                  <w10:wrap type="none"/>
                </v:shape>
                <v:shape id="shape_0" stroked="f" o:allowincell="f" style="position:absolute;left:696;top:-4792;width:218;height:10487;mso-wrap-style:none;v-text-anchor:middle;mso-position-horizontal-relative:page;mso-position-vertical-relative:page" type="_x0000_t75">
                  <v:imagedata r:id="rId4" o:detectmouseclick="t"/>
                  <v:stroke color="#3465a4" joinstyle="round" endcap="flat"/>
                  <w10:wrap type="none"/>
                </v:shape>
              </v:group>
            </v:group>
          </w:pict>
        </mc:Fallback>
      </mc:AlternateContent>
    </w:r>
  </w:p>
  <w:tbl>
    <w:tblPr>
      <w:tblStyle w:val="a0"/>
      <w:tblW w:w="10620" w:type="dxa"/>
      <w:jc w:val="start"/>
      <w:tblInd w:w="-572" w:type="dxa"/>
      <w:tblLayout w:type="fixed"/>
      <w:tblCellMar>
        <w:top w:w="0" w:type="dxa"/>
        <w:start w:w="108" w:type="dxa"/>
        <w:bottom w:w="0" w:type="dxa"/>
        <w:end w:w="108" w:type="dxa"/>
      </w:tblCellMar>
      <w:tblLook w:noHBand="0" w:noVBand="1" w:firstColumn="0" w:lastRow="0" w:lastColumn="0" w:firstRow="0" w:val="0400"/>
    </w:tblPr>
    <w:tblGrid>
      <w:gridCol w:w="6750"/>
      <w:gridCol w:w="251"/>
      <w:gridCol w:w="3619"/>
    </w:tblGrid>
    <w:tr>
      <w:trPr>
        <w:trHeight w:val="907" w:hRule="atLeast"/>
      </w:trPr>
      <w:tc>
        <w:tcPr>
          <w:tcW w:w="6750" w:type="dxa"/>
          <w:tcBorders/>
        </w:tcPr>
        <w:p>
          <w:pPr>
            <w:pStyle w:val="Normal"/>
            <w:pBdr/>
            <w:tabs>
              <w:tab w:val="clear" w:pos="720"/>
              <w:tab w:val="center" w:pos="4680" w:leader="none"/>
              <w:tab w:val="right" w:pos="9360" w:leader="none"/>
            </w:tabs>
            <w:spacing w:before="0" w:after="120"/>
            <w:ind w:firstLine="255"/>
            <w:rPr>
              <w:color w:val="000000"/>
            </w:rPr>
          </w:pPr>
          <w:r>
            <w:rPr/>
            <w:drawing>
              <wp:inline distT="0" distB="0" distL="0" distR="0">
                <wp:extent cx="1886585" cy="571500"/>
                <wp:effectExtent l="0" t="0" r="0" b="0"/>
                <wp:docPr id="18" name="imag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jpg"/>
                        <pic:cNvPicPr>
                          <a:picLocks noChangeAspect="1" noChangeArrowheads="1"/>
                        </pic:cNvPicPr>
                      </pic:nvPicPr>
                      <pic:blipFill>
                        <a:blip r:embed="rId5"/>
                        <a:stretch>
                          <a:fillRect/>
                        </a:stretch>
                      </pic:blipFill>
                      <pic:spPr bwMode="auto">
                        <a:xfrm>
                          <a:off x="0" y="0"/>
                          <a:ext cx="1886585" cy="571500"/>
                        </a:xfrm>
                        <a:prstGeom prst="rect">
                          <a:avLst/>
                        </a:prstGeom>
                        <a:noFill/>
                      </pic:spPr>
                    </pic:pic>
                  </a:graphicData>
                </a:graphic>
              </wp:inline>
            </w:drawing>
          </w:r>
        </w:p>
        <w:p>
          <w:pPr>
            <w:pStyle w:val="Normal"/>
            <w:ind w:start="20" w:end="-33"/>
            <w:jc w:val="end"/>
            <w:rPr>
              <w:color w:val="000000"/>
            </w:rPr>
          </w:pPr>
          <w:r>
            <w:rPr>
              <w:color w:val="000000"/>
            </w:rPr>
          </w:r>
        </w:p>
      </w:tc>
      <w:tc>
        <w:tcPr>
          <w:tcW w:w="251" w:type="dxa"/>
          <w:tcBorders/>
          <w:vAlign w:val="center"/>
        </w:tcPr>
        <w:p>
          <w:pPr>
            <w:pStyle w:val="Normal"/>
            <w:spacing w:before="0" w:after="280"/>
            <w:jc w:val="center"/>
            <w:rPr>
              <w:color w:val="BC202E"/>
              <w:sz w:val="24"/>
              <w:szCs w:val="24"/>
            </w:rPr>
          </w:pPr>
          <w:r>
            <w:rPr>
              <w:color w:val="BC202E"/>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c>
      <w:tc>
        <w:tcPr>
          <w:tcW w:w="3619" w:type="dxa"/>
          <w:tcBorders/>
        </w:tcPr>
        <w:p>
          <w:pPr>
            <w:pStyle w:val="Normal"/>
            <w:pBdr/>
            <w:tabs>
              <w:tab w:val="clear" w:pos="720"/>
              <w:tab w:val="left" w:pos="735" w:leader="none"/>
              <w:tab w:val="right" w:pos="2664" w:leader="none"/>
              <w:tab w:val="center" w:pos="4680" w:leader="none"/>
              <w:tab w:val="right" w:pos="9360" w:leader="none"/>
            </w:tabs>
            <w:rPr>
              <w:color w:val="000000"/>
            </w:rPr>
          </w:pPr>
          <w:r>
            <w:rPr>
              <w:color w:val="000000"/>
            </w:rPr>
            <w:t xml:space="preserve">      </w:t>
          </w:r>
          <w:r>
            <w:rPr/>
            <w:drawing>
              <wp:inline distT="0" distB="0" distL="0" distR="0">
                <wp:extent cx="889000" cy="508000"/>
                <wp:effectExtent l="0" t="0" r="0" b="0"/>
                <wp:docPr id="19" name="image3.png"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png" descr="A close up of a sign&#10;&#10;Description automatically generated"/>
                        <pic:cNvPicPr>
                          <a:picLocks noChangeAspect="1" noChangeArrowheads="1"/>
                        </pic:cNvPicPr>
                      </pic:nvPicPr>
                      <pic:blipFill>
                        <a:blip r:embed="rId6"/>
                        <a:stretch>
                          <a:fillRect/>
                        </a:stretch>
                      </pic:blipFill>
                      <pic:spPr bwMode="auto">
                        <a:xfrm>
                          <a:off x="0" y="0"/>
                          <a:ext cx="889000" cy="508000"/>
                        </a:xfrm>
                        <a:prstGeom prst="rect">
                          <a:avLst/>
                        </a:prstGeom>
                        <a:noFill/>
                      </pic:spPr>
                    </pic:pic>
                  </a:graphicData>
                </a:graphic>
              </wp:inline>
            </w:drawing>
          </w:r>
        </w:p>
        <w:p>
          <w:pPr>
            <w:pStyle w:val="Normal"/>
            <w:ind w:end="-33"/>
            <w:rPr>
              <w:color w:val="000000"/>
            </w:rPr>
          </w:pPr>
          <w:r>
            <w:rPr>
              <w:color w:val="000000"/>
            </w:rPr>
          </w:r>
        </w:p>
        <w:p>
          <w:pPr>
            <w:pStyle w:val="Normal"/>
            <w:ind w:end="-33"/>
            <w:rPr>
              <w:color w:val="000000"/>
            </w:rPr>
          </w:pPr>
          <w:r>
            <w:rPr>
              <w:rFonts w:eastAsia="Calibri" w:cs="Calibri" w:ascii="Calibri" w:hAnsi="Calibri"/>
              <w:sz w:val="18"/>
              <w:szCs w:val="18"/>
            </w:rPr>
            <w:t>KJSSE/IT/TYBTECH /SEM-VI/CC/2025-26</w:t>
          </w:r>
        </w:p>
      </w:tc>
    </w:tr>
  </w:tbl>
  <w:p>
    <w:pPr>
      <w:pStyle w:val="Normal"/>
      <w:widowControl w:val="false"/>
      <w:pBdr/>
      <w:spacing w:lineRule="auto" w:line="276"/>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spacing w:lineRule="auto" w:line="276"/>
      <w:rPr/>
    </w:pPr>
    <w:r>
      <w:rPr/>
      <mc:AlternateContent>
        <mc:Choice Requires="wpg">
          <w:drawing>
            <wp:anchor distT="0" distB="0" distL="0" distR="0" simplePos="0" relativeHeight="49" behindDoc="1" locked="0" layoutInCell="0" allowOverlap="1" wp14:anchorId="42117A26">
              <wp:simplePos x="0" y="0"/>
              <wp:positionH relativeFrom="page">
                <wp:posOffset>152400</wp:posOffset>
              </wp:positionH>
              <wp:positionV relativeFrom="page">
                <wp:posOffset>-3048000</wp:posOffset>
              </wp:positionV>
              <wp:extent cx="428625" cy="9105900"/>
              <wp:effectExtent l="0" t="0" r="0" b="0"/>
              <wp:wrapNone/>
              <wp:docPr id="64" name="Group 1"/>
              <a:graphic xmlns:a="http://schemas.openxmlformats.org/drawingml/2006/main">
                <a:graphicData uri="http://schemas.microsoft.com/office/word/2010/wordprocessingGroup">
                  <wpg:wgp>
                    <wpg:cNvGrpSpPr/>
                    <wpg:grpSpPr>
                      <a:xfrm>
                        <a:off x="0" y="0"/>
                        <a:ext cx="428760" cy="9105840"/>
                        <a:chOff x="0" y="0"/>
                        <a:chExt cx="428760" cy="9105840"/>
                      </a:xfrm>
                    </wpg:grpSpPr>
                    <wpg:grpSp>
                      <wpg:cNvGrpSpPr/>
                      <wpg:grpSpPr>
                        <a:xfrm>
                          <a:off x="0" y="0"/>
                          <a:ext cx="428760" cy="9105840"/>
                        </a:xfrm>
                      </wpg:grpSpPr>
                      <wps:wsp>
                        <wps:cNvPr id="65" name="Rectangle 1"/>
                        <wps:cNvSpPr/>
                        <wps:spPr>
                          <a:xfrm>
                            <a:off x="0" y="0"/>
                            <a:ext cx="428760" cy="9105840"/>
                          </a:xfrm>
                          <a:prstGeom prst="rect">
                            <a:avLst/>
                          </a:prstGeom>
                          <a:noFill/>
                          <a:ln w="0">
                            <a:noFill/>
                          </a:ln>
                        </wps:spPr>
                        <wps:style>
                          <a:lnRef idx="0"/>
                          <a:fillRef idx="0"/>
                          <a:effectRef idx="0"/>
                          <a:fontRef idx="minor"/>
                        </wps:style>
                        <wps:txbx>
                          <w:txbxContent>
                            <w:p>
                              <w:pPr>
                                <w:pStyle w:val="Normal"/>
                                <w:rPr/>
                              </w:pPr>
                              <w:r>
                                <w:rPr/>
                              </w:r>
                            </w:p>
                          </w:txbxContent>
                        </wps:txbx>
                        <wps:bodyPr tIns="91440" bIns="91440" anchor="ctr">
                          <a:noAutofit/>
                        </wps:bodyPr>
                      </wps:wsp>
                      <pic:pic xmlns:pic="http://schemas.openxmlformats.org/drawingml/2006/picture">
                        <pic:nvPicPr>
                          <pic:cNvPr id="66" name="Shape 1"/>
                          <pic:cNvPicPr/>
                        </pic:nvPicPr>
                        <pic:blipFill>
                          <a:blip r:embed="rId1"/>
                          <a:stretch/>
                        </pic:blipFill>
                        <pic:spPr>
                          <a:xfrm>
                            <a:off x="0" y="0"/>
                            <a:ext cx="298440" cy="9105840"/>
                          </a:xfrm>
                          <a:prstGeom prst="rect">
                            <a:avLst/>
                          </a:prstGeom>
                          <a:noFill/>
                          <a:ln w="0">
                            <a:noFill/>
                          </a:ln>
                        </pic:spPr>
                      </pic:pic>
                      <pic:pic xmlns:pic="http://schemas.openxmlformats.org/drawingml/2006/picture">
                        <pic:nvPicPr>
                          <pic:cNvPr id="67" name="Shape 2"/>
                          <pic:cNvPicPr/>
                        </pic:nvPicPr>
                        <pic:blipFill>
                          <a:blip r:embed="rId2"/>
                          <a:stretch/>
                        </pic:blipFill>
                        <pic:spPr>
                          <a:xfrm>
                            <a:off x="289440" y="5040"/>
                            <a:ext cx="138960" cy="6660000"/>
                          </a:xfrm>
                          <a:prstGeom prst="rect">
                            <a:avLst/>
                          </a:prstGeom>
                          <a:noFill/>
                          <a:ln w="0">
                            <a:noFill/>
                          </a:ln>
                        </pic:spPr>
                      </pic:pic>
                    </wpg:grpSp>
                  </wpg:wgp>
                </a:graphicData>
              </a:graphic>
            </wp:anchor>
          </w:drawing>
        </mc:Choice>
        <mc:Fallback>
          <w:pict>
            <v:group id="shape_0" alt="Group 1" style="position:absolute;margin-left:12pt;margin-top:-240pt;width:33.75pt;height:717pt" coordorigin="240,-4800" coordsize="675,14340">
              <v:group id="shape_0" style="position:absolute;left:240;top:-4800;width:675;height:14340">
                <v:rect id="shape_0" stroked="f" o:allowincell="f" style="position:absolute;left:240;top:-4800;width:674;height:14339;mso-wrap-style:none;v-text-anchor:middle;mso-position-horizontal-relative:page;mso-position-vertical-relative:page">
                  <v:fill o:detectmouseclick="t" on="false"/>
                  <v:stroke color="#3465a4" joinstyle="round" endcap="flat"/>
                  <v:textbox>
                    <w:txbxContent>
                      <w:p>
                        <w:pPr>
                          <w:pStyle w:val="Normal"/>
                          <w:rPr/>
                        </w:pPr>
                        <w:r>
                          <w:rPr/>
                        </w:r>
                      </w:p>
                    </w:txbxContent>
                  </v:textbox>
                  <w10:wrap type="none"/>
                </v:rect>
                <v:shape id="shape_0" stroked="f" o:allowincell="f" style="position:absolute;left:240;top:-4800;width:469;height:14339;mso-wrap-style:none;v-text-anchor:middle;mso-position-horizontal-relative:page;mso-position-vertical-relative:page" type="_x0000_t75">
                  <v:imagedata r:id="rId3" o:detectmouseclick="t"/>
                  <v:stroke color="#3465a4" joinstyle="round" endcap="flat"/>
                  <w10:wrap type="none"/>
                </v:shape>
                <v:shape id="shape_0" stroked="f" o:allowincell="f" style="position:absolute;left:696;top:-4792;width:218;height:10487;mso-wrap-style:none;v-text-anchor:middle;mso-position-horizontal-relative:page;mso-position-vertical-relative:page" type="_x0000_t75">
                  <v:imagedata r:id="rId4" o:detectmouseclick="t"/>
                  <v:stroke color="#3465a4" joinstyle="round" endcap="flat"/>
                  <w10:wrap type="none"/>
                </v:shape>
              </v:group>
            </v:group>
          </w:pict>
        </mc:Fallback>
      </mc:AlternateContent>
    </w:r>
  </w:p>
  <w:tbl>
    <w:tblPr>
      <w:tblStyle w:val="a0"/>
      <w:tblW w:w="10620" w:type="dxa"/>
      <w:jc w:val="start"/>
      <w:tblInd w:w="-572" w:type="dxa"/>
      <w:tblLayout w:type="fixed"/>
      <w:tblCellMar>
        <w:top w:w="0" w:type="dxa"/>
        <w:start w:w="108" w:type="dxa"/>
        <w:bottom w:w="0" w:type="dxa"/>
        <w:end w:w="108" w:type="dxa"/>
      </w:tblCellMar>
      <w:tblLook w:noHBand="0" w:noVBand="1" w:firstColumn="0" w:lastRow="0" w:lastColumn="0" w:firstRow="0" w:val="0400"/>
    </w:tblPr>
    <w:tblGrid>
      <w:gridCol w:w="6750"/>
      <w:gridCol w:w="251"/>
      <w:gridCol w:w="3619"/>
    </w:tblGrid>
    <w:tr>
      <w:trPr>
        <w:trHeight w:val="907" w:hRule="atLeast"/>
      </w:trPr>
      <w:tc>
        <w:tcPr>
          <w:tcW w:w="6750" w:type="dxa"/>
          <w:tcBorders/>
        </w:tcPr>
        <w:p>
          <w:pPr>
            <w:pStyle w:val="Normal"/>
            <w:pBdr/>
            <w:tabs>
              <w:tab w:val="clear" w:pos="720"/>
              <w:tab w:val="center" w:pos="4680" w:leader="none"/>
              <w:tab w:val="right" w:pos="9360" w:leader="none"/>
            </w:tabs>
            <w:spacing w:before="0" w:after="120"/>
            <w:ind w:firstLine="255"/>
            <w:rPr>
              <w:color w:val="000000"/>
            </w:rPr>
          </w:pPr>
          <w:r>
            <w:rPr/>
            <w:drawing>
              <wp:inline distT="0" distB="0" distL="0" distR="0">
                <wp:extent cx="1886585" cy="571500"/>
                <wp:effectExtent l="0" t="0" r="0" b="0"/>
                <wp:docPr id="68" name="image7.jp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7.jpg Copy 1"/>
                        <pic:cNvPicPr>
                          <a:picLocks noChangeAspect="1" noChangeArrowheads="1"/>
                        </pic:cNvPicPr>
                      </pic:nvPicPr>
                      <pic:blipFill>
                        <a:blip r:embed="rId5"/>
                        <a:stretch>
                          <a:fillRect/>
                        </a:stretch>
                      </pic:blipFill>
                      <pic:spPr bwMode="auto">
                        <a:xfrm>
                          <a:off x="0" y="0"/>
                          <a:ext cx="1886585" cy="571500"/>
                        </a:xfrm>
                        <a:prstGeom prst="rect">
                          <a:avLst/>
                        </a:prstGeom>
                        <a:noFill/>
                      </pic:spPr>
                    </pic:pic>
                  </a:graphicData>
                </a:graphic>
              </wp:inline>
            </w:drawing>
          </w:r>
        </w:p>
        <w:p>
          <w:pPr>
            <w:pStyle w:val="Normal"/>
            <w:ind w:start="20" w:end="-33"/>
            <w:jc w:val="end"/>
            <w:rPr>
              <w:color w:val="000000"/>
            </w:rPr>
          </w:pPr>
          <w:r>
            <w:rPr>
              <w:color w:val="000000"/>
            </w:rPr>
          </w:r>
        </w:p>
      </w:tc>
      <w:tc>
        <w:tcPr>
          <w:tcW w:w="251" w:type="dxa"/>
          <w:tcBorders/>
          <w:vAlign w:val="center"/>
        </w:tcPr>
        <w:p>
          <w:pPr>
            <w:pStyle w:val="Normal"/>
            <w:spacing w:before="0" w:after="280"/>
            <w:jc w:val="center"/>
            <w:rPr>
              <w:color w:val="BC202E"/>
              <w:sz w:val="24"/>
              <w:szCs w:val="24"/>
            </w:rPr>
          </w:pPr>
          <w:r>
            <w:rPr>
              <w:color w:val="BC202E"/>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c>
      <w:tc>
        <w:tcPr>
          <w:tcW w:w="3619" w:type="dxa"/>
          <w:tcBorders/>
        </w:tcPr>
        <w:p>
          <w:pPr>
            <w:pStyle w:val="Normal"/>
            <w:pBdr/>
            <w:tabs>
              <w:tab w:val="clear" w:pos="720"/>
              <w:tab w:val="left" w:pos="735" w:leader="none"/>
              <w:tab w:val="right" w:pos="2664" w:leader="none"/>
              <w:tab w:val="center" w:pos="4680" w:leader="none"/>
              <w:tab w:val="right" w:pos="9360" w:leader="none"/>
            </w:tabs>
            <w:rPr>
              <w:color w:val="000000"/>
            </w:rPr>
          </w:pPr>
          <w:r>
            <w:rPr>
              <w:color w:val="000000"/>
            </w:rPr>
            <w:t xml:space="preserve">      </w:t>
          </w:r>
          <w:r>
            <w:rPr/>
            <w:drawing>
              <wp:inline distT="0" distB="0" distL="0" distR="0">
                <wp:extent cx="889000" cy="508000"/>
                <wp:effectExtent l="0" t="0" r="0" b="0"/>
                <wp:docPr id="69" name="image3.png Copy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png Copy 1" descr="A close up of a sign&#10;&#10;Description automatically generated"/>
                        <pic:cNvPicPr>
                          <a:picLocks noChangeAspect="1" noChangeArrowheads="1"/>
                        </pic:cNvPicPr>
                      </pic:nvPicPr>
                      <pic:blipFill>
                        <a:blip r:embed="rId6"/>
                        <a:stretch>
                          <a:fillRect/>
                        </a:stretch>
                      </pic:blipFill>
                      <pic:spPr bwMode="auto">
                        <a:xfrm>
                          <a:off x="0" y="0"/>
                          <a:ext cx="889000" cy="508000"/>
                        </a:xfrm>
                        <a:prstGeom prst="rect">
                          <a:avLst/>
                        </a:prstGeom>
                        <a:noFill/>
                      </pic:spPr>
                    </pic:pic>
                  </a:graphicData>
                </a:graphic>
              </wp:inline>
            </w:drawing>
          </w:r>
        </w:p>
        <w:p>
          <w:pPr>
            <w:pStyle w:val="Normal"/>
            <w:ind w:end="-33"/>
            <w:rPr>
              <w:color w:val="000000"/>
            </w:rPr>
          </w:pPr>
          <w:r>
            <w:rPr>
              <w:color w:val="000000"/>
            </w:rPr>
          </w:r>
        </w:p>
        <w:p>
          <w:pPr>
            <w:pStyle w:val="Normal"/>
            <w:ind w:end="-33"/>
            <w:rPr>
              <w:color w:val="000000"/>
            </w:rPr>
          </w:pPr>
          <w:r>
            <w:rPr>
              <w:rFonts w:eastAsia="Calibri" w:cs="Calibri" w:ascii="Calibri" w:hAnsi="Calibri"/>
              <w:sz w:val="18"/>
              <w:szCs w:val="18"/>
            </w:rPr>
            <w:t>KJSSE/IT/TYBTECH /SEM-VI/CC/2025-26</w:t>
          </w:r>
        </w:p>
      </w:tc>
    </w:tr>
  </w:tbl>
  <w:p>
    <w:pPr>
      <w:pStyle w:val="Normal"/>
      <w:widowControl w:val="false"/>
      <w:pBdr/>
      <w:spacing w:lineRule="auto" w:line="276"/>
      <w:rPr/>
    </w:pPr>
    <w:r>
      <w:rPr/>
      <w:t xml:space="preserve">Code:-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IN" w:bidi="ar-SA"/>
    </w:rPr>
  </w:style>
  <w:style w:type="paragraph" w:styleId="Heading1">
    <w:name w:val="heading 1"/>
    <w:basedOn w:val="Normal"/>
    <w:next w:val="Normal"/>
    <w:link w:val="Heading1Char"/>
    <w:uiPriority w:val="9"/>
    <w:qFormat/>
    <w:pPr>
      <w:keepNext w:val="true"/>
      <w:spacing w:before="240" w:after="60"/>
      <w:ind w:hanging="720" w:start="720"/>
      <w:outlineLvl w:val="0"/>
    </w:pPr>
    <w:rPr>
      <w:rFonts w:ascii="Cambria" w:hAnsi="Cambria" w:eastAsia="Cambria" w:cs="Cambria"/>
      <w:b/>
      <w:bCs/>
      <w:sz w:val="32"/>
      <w:szCs w:val="32"/>
    </w:rPr>
  </w:style>
  <w:style w:type="paragraph" w:styleId="Heading2">
    <w:name w:val="heading 2"/>
    <w:basedOn w:val="Normal"/>
    <w:next w:val="Normal"/>
    <w:link w:val="Heading2Char"/>
    <w:uiPriority w:val="9"/>
    <w:semiHidden/>
    <w:unhideWhenUsed/>
    <w:qFormat/>
    <w:pPr>
      <w:keepNext w:val="true"/>
      <w:spacing w:before="240" w:after="60"/>
      <w:ind w:hanging="720" w:start="1440"/>
      <w:outlineLvl w:val="1"/>
    </w:pPr>
    <w:rPr>
      <w:rFonts w:ascii="Cambria" w:hAnsi="Cambria" w:eastAsia="Cambria" w:cs="Cambria"/>
      <w:b/>
      <w:bCs/>
      <w:i/>
      <w:iCs/>
      <w:sz w:val="28"/>
      <w:szCs w:val="28"/>
    </w:rPr>
  </w:style>
  <w:style w:type="paragraph" w:styleId="Heading3">
    <w:name w:val="heading 3"/>
    <w:basedOn w:val="Normal"/>
    <w:next w:val="Normal"/>
    <w:link w:val="Heading3Char"/>
    <w:uiPriority w:val="9"/>
    <w:semiHidden/>
    <w:unhideWhenUsed/>
    <w:qFormat/>
    <w:pPr>
      <w:keepNext w:val="true"/>
      <w:spacing w:before="240" w:after="60"/>
      <w:ind w:hanging="720" w:start="2160"/>
      <w:outlineLvl w:val="2"/>
    </w:pPr>
    <w:rPr>
      <w:rFonts w:ascii="Cambria" w:hAnsi="Cambria" w:eastAsia="Cambria" w:cs="Cambria"/>
      <w:b/>
      <w:bCs/>
      <w:sz w:val="26"/>
      <w:szCs w:val="26"/>
    </w:rPr>
  </w:style>
  <w:style w:type="paragraph" w:styleId="Heading4">
    <w:name w:val="heading 4"/>
    <w:basedOn w:val="Normal"/>
    <w:next w:val="Normal"/>
    <w:link w:val="Heading4Char"/>
    <w:uiPriority w:val="9"/>
    <w:semiHidden/>
    <w:unhideWhenUsed/>
    <w:qFormat/>
    <w:pPr>
      <w:keepNext w:val="true"/>
      <w:spacing w:before="240" w:after="60"/>
      <w:ind w:hanging="720" w:start="2880"/>
      <w:outlineLvl w:val="3"/>
    </w:pPr>
    <w:rPr>
      <w:rFonts w:ascii="Calibri" w:hAnsi="Calibri" w:eastAsia="Calibri" w:cs="Calibri"/>
      <w:b/>
      <w:bCs/>
      <w:sz w:val="28"/>
      <w:szCs w:val="28"/>
    </w:rPr>
  </w:style>
  <w:style w:type="paragraph" w:styleId="Heading5">
    <w:name w:val="heading 5"/>
    <w:basedOn w:val="Normal"/>
    <w:next w:val="Normal"/>
    <w:link w:val="Heading5Char"/>
    <w:uiPriority w:val="9"/>
    <w:semiHidden/>
    <w:unhideWhenUsed/>
    <w:qFormat/>
    <w:pPr>
      <w:spacing w:before="240" w:after="60"/>
      <w:ind w:hanging="720" w:start="3600"/>
      <w:outlineLvl w:val="4"/>
    </w:pPr>
    <w:rPr>
      <w:rFonts w:ascii="Calibri" w:hAnsi="Calibri" w:eastAsia="Calibri" w:cs="Calibri"/>
      <w:b/>
      <w:bCs/>
      <w:i/>
      <w:iCs/>
      <w:sz w:val="26"/>
      <w:szCs w:val="26"/>
    </w:rPr>
  </w:style>
  <w:style w:type="paragraph" w:styleId="Heading6">
    <w:name w:val="heading 6"/>
    <w:basedOn w:val="Normal"/>
    <w:next w:val="Normal"/>
    <w:link w:val="Heading6Char"/>
    <w:uiPriority w:val="9"/>
    <w:semiHidden/>
    <w:unhideWhenUsed/>
    <w:qFormat/>
    <w:pPr>
      <w:spacing w:before="240" w:after="60"/>
      <w:ind w:hanging="720" w:start="43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clear" w:pos="720"/>
        <w:tab w:val="left" w:pos="5040" w:leader="none"/>
      </w:tabs>
      <w:spacing w:before="240" w:after="60"/>
      <w:ind w:hanging="720" w:start="5040"/>
      <w:outlineLvl w:val="6"/>
    </w:pPr>
    <w:rPr>
      <w:rFonts w:ascii="Calibri" w:hAnsi="Calibri" w:eastAsia="" w:cs="" w:asciiTheme="minorHAnsi" w:cstheme="minorBidi" w:eastAsiaTheme="minorEastAsia" w:hAnsiTheme="minorHAnsi"/>
      <w:sz w:val="24"/>
      <w:szCs w:val="24"/>
    </w:rPr>
  </w:style>
  <w:style w:type="paragraph" w:styleId="Heading8">
    <w:name w:val="heading 8"/>
    <w:basedOn w:val="Normal"/>
    <w:next w:val="Normal"/>
    <w:link w:val="Heading8Char"/>
    <w:uiPriority w:val="9"/>
    <w:semiHidden/>
    <w:unhideWhenUsed/>
    <w:qFormat/>
    <w:rsid w:val="001b3490"/>
    <w:pPr>
      <w:tabs>
        <w:tab w:val="clear" w:pos="720"/>
        <w:tab w:val="left" w:pos="5760" w:leader="none"/>
      </w:tabs>
      <w:spacing w:before="240" w:after="60"/>
      <w:ind w:hanging="720" w:start="5760"/>
      <w:outlineLvl w:val="7"/>
    </w:pPr>
    <w:rPr>
      <w:rFonts w:ascii="Calibri" w:hAnsi="Calibri" w:eastAsia="" w:cs="" w:asciiTheme="minorHAnsi" w:cstheme="minorBidi" w:eastAsiaTheme="minorEastAsia" w:hAnsiTheme="minorHAnsi"/>
      <w:i/>
      <w:iCs/>
      <w:sz w:val="24"/>
      <w:szCs w:val="24"/>
    </w:rPr>
  </w:style>
  <w:style w:type="paragraph" w:styleId="Heading9">
    <w:name w:val="heading 9"/>
    <w:basedOn w:val="Normal"/>
    <w:next w:val="Normal"/>
    <w:link w:val="Heading9Char"/>
    <w:uiPriority w:val="9"/>
    <w:semiHidden/>
    <w:unhideWhenUsed/>
    <w:qFormat/>
    <w:rsid w:val="001b3490"/>
    <w:pPr>
      <w:tabs>
        <w:tab w:val="clear" w:pos="720"/>
        <w:tab w:val="left" w:pos="6480" w:leader="none"/>
      </w:tabs>
      <w:spacing w:before="240" w:after="60"/>
      <w:ind w:hanging="720" w:start="6480"/>
      <w:outlineLvl w:val="8"/>
    </w:pPr>
    <w:rPr>
      <w:rFonts w:ascii="Cambria" w:hAnsi="Cambria" w:eastAsia="" w:cs="" w:asciiTheme="majorHAnsi" w:cstheme="majorBidi" w:eastAsiaTheme="majorEastAsia" w:hAnsiTheme="majorHAnsi"/>
      <w:sz w:val="22"/>
      <w:szCs w:val="2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b3490"/>
    <w:rPr>
      <w:rFonts w:ascii="Cambria" w:hAnsi="Cambria" w:eastAsia="" w:cs="" w:asciiTheme="majorHAnsi" w:cstheme="majorBidi" w:eastAsiaTheme="majorEastAsia" w:hAnsiTheme="majorHAnsi"/>
      <w:b/>
      <w:bCs/>
      <w:kern w:val="2"/>
      <w:sz w:val="32"/>
      <w:szCs w:val="32"/>
    </w:rPr>
  </w:style>
  <w:style w:type="character" w:styleId="Heading2Char" w:customStyle="1">
    <w:name w:val="Heading 2 Char"/>
    <w:basedOn w:val="DefaultParagraphFont"/>
    <w:link w:val="Heading2"/>
    <w:uiPriority w:val="9"/>
    <w:semiHidden/>
    <w:qFormat/>
    <w:rsid w:val="001b3490"/>
    <w:rPr>
      <w:rFonts w:ascii="Cambria" w:hAnsi="Cambria" w:eastAsia="" w:cs="" w:asciiTheme="majorHAnsi" w:cstheme="majorBidi" w:eastAsiaTheme="majorEastAsia" w:hAnsiTheme="majorHAnsi"/>
      <w:b/>
      <w:bCs/>
      <w:i/>
      <w:iCs/>
      <w:sz w:val="28"/>
      <w:szCs w:val="28"/>
    </w:rPr>
  </w:style>
  <w:style w:type="character" w:styleId="Heading3Char" w:customStyle="1">
    <w:name w:val="Heading 3 Char"/>
    <w:basedOn w:val="DefaultParagraphFont"/>
    <w:link w:val="Heading3"/>
    <w:uiPriority w:val="9"/>
    <w:semiHidden/>
    <w:qFormat/>
    <w:rsid w:val="001b3490"/>
    <w:rPr>
      <w:rFonts w:ascii="Cambria" w:hAnsi="Cambria" w:eastAsia="" w:cs="" w:asciiTheme="majorHAnsi" w:cstheme="majorBidi" w:eastAsiaTheme="majorEastAsia" w:hAnsiTheme="majorHAnsi"/>
      <w:b/>
      <w:bCs/>
      <w:sz w:val="26"/>
      <w:szCs w:val="26"/>
    </w:rPr>
  </w:style>
  <w:style w:type="character" w:styleId="Heading4Char" w:customStyle="1">
    <w:name w:val="Heading 4 Char"/>
    <w:basedOn w:val="DefaultParagraphFont"/>
    <w:link w:val="Heading4"/>
    <w:uiPriority w:val="9"/>
    <w:semiHidden/>
    <w:qFormat/>
    <w:rsid w:val="001b3490"/>
    <w:rPr>
      <w:rFonts w:ascii="Calibri" w:hAnsi="Calibri" w:eastAsia="" w:cs="" w:asciiTheme="minorHAnsi" w:cstheme="minorBidi" w:eastAsiaTheme="minorEastAsia" w:hAnsiTheme="minorHAnsi"/>
      <w:b/>
      <w:bCs/>
      <w:sz w:val="28"/>
      <w:szCs w:val="28"/>
    </w:rPr>
  </w:style>
  <w:style w:type="character" w:styleId="Heading5Char" w:customStyle="1">
    <w:name w:val="Heading 5 Char"/>
    <w:basedOn w:val="DefaultParagraphFont"/>
    <w:link w:val="Heading5"/>
    <w:uiPriority w:val="9"/>
    <w:semiHidden/>
    <w:qFormat/>
    <w:rsid w:val="001b3490"/>
    <w:rPr>
      <w:rFonts w:ascii="Calibri" w:hAnsi="Calibri" w:eastAsia="" w:cs="" w:asciiTheme="minorHAnsi" w:cstheme="minorBidi" w:eastAsiaTheme="minorEastAsia" w:hAnsiTheme="minorHAnsi"/>
      <w:b/>
      <w:bCs/>
      <w:i/>
      <w:iCs/>
      <w:sz w:val="26"/>
      <w:szCs w:val="26"/>
    </w:rPr>
  </w:style>
  <w:style w:type="character" w:styleId="Heading6Char" w:customStyle="1">
    <w:name w:val="Heading 6 Char"/>
    <w:basedOn w:val="DefaultParagraphFont"/>
    <w:link w:val="Heading6"/>
    <w:qFormat/>
    <w:rsid w:val="001b3490"/>
    <w:rPr>
      <w:b/>
      <w:bCs/>
      <w:sz w:val="22"/>
      <w:szCs w:val="22"/>
    </w:rPr>
  </w:style>
  <w:style w:type="character" w:styleId="Heading7Char" w:customStyle="1">
    <w:name w:val="Heading 7 Char"/>
    <w:basedOn w:val="DefaultParagraphFont"/>
    <w:link w:val="Heading7"/>
    <w:uiPriority w:val="9"/>
    <w:semiHidden/>
    <w:qFormat/>
    <w:rsid w:val="001b3490"/>
    <w:rPr>
      <w:rFonts w:ascii="Calibri" w:hAnsi="Calibri" w:eastAsia="" w:cs="" w:asciiTheme="minorHAnsi" w:cstheme="minorBidi" w:eastAsiaTheme="minorEastAsia" w:hAnsiTheme="minorHAnsi"/>
      <w:sz w:val="24"/>
      <w:szCs w:val="24"/>
    </w:rPr>
  </w:style>
  <w:style w:type="character" w:styleId="Heading8Char" w:customStyle="1">
    <w:name w:val="Heading 8 Char"/>
    <w:basedOn w:val="DefaultParagraphFont"/>
    <w:link w:val="Heading8"/>
    <w:uiPriority w:val="9"/>
    <w:semiHidden/>
    <w:qFormat/>
    <w:rsid w:val="001b3490"/>
    <w:rPr>
      <w:rFonts w:ascii="Calibri" w:hAnsi="Calibri" w:eastAsia="" w:cs="" w:asciiTheme="minorHAnsi" w:cstheme="minorBidi" w:eastAsiaTheme="minorEastAsia" w:hAnsiTheme="minorHAnsi"/>
      <w:i/>
      <w:iCs/>
      <w:sz w:val="24"/>
      <w:szCs w:val="24"/>
    </w:rPr>
  </w:style>
  <w:style w:type="character" w:styleId="Heading9Char" w:customStyle="1">
    <w:name w:val="Heading 9 Char"/>
    <w:basedOn w:val="DefaultParagraphFont"/>
    <w:link w:val="Heading9"/>
    <w:uiPriority w:val="9"/>
    <w:semiHidden/>
    <w:qFormat/>
    <w:rsid w:val="001b3490"/>
    <w:rPr>
      <w:rFonts w:ascii="Cambria" w:hAnsi="Cambria" w:eastAsia="" w:cs="" w:asciiTheme="majorHAnsi" w:cstheme="majorBidi" w:eastAsiaTheme="majorEastAsia" w:hAnsiTheme="majorHAnsi"/>
      <w:sz w:val="22"/>
      <w:szCs w:val="22"/>
    </w:rPr>
  </w:style>
  <w:style w:type="character" w:styleId="HeaderChar" w:customStyle="1">
    <w:name w:val="Header Char"/>
    <w:basedOn w:val="DefaultParagraphFont"/>
    <w:link w:val="Header"/>
    <w:qFormat/>
    <w:rsid w:val="00790cf9"/>
    <w:rPr/>
  </w:style>
  <w:style w:type="character" w:styleId="FooterChar" w:customStyle="1">
    <w:name w:val="Footer Char"/>
    <w:basedOn w:val="DefaultParagraphFont"/>
    <w:link w:val="Footer"/>
    <w:uiPriority w:val="99"/>
    <w:qFormat/>
    <w:rsid w:val="00790cf9"/>
    <w:rPr/>
  </w:style>
  <w:style w:type="character" w:styleId="Hyperlink">
    <w:name w:val="Hyperlink"/>
    <w:basedOn w:val="DefaultParagraphFont"/>
    <w:uiPriority w:val="99"/>
    <w:unhideWhenUsed/>
    <w:rsid w:val="006f7886"/>
    <w:rPr>
      <w:color w:themeColor="hyperlink" w:val="0000FF"/>
      <w:u w:val="single"/>
    </w:rPr>
  </w:style>
  <w:style w:type="character" w:styleId="FollowedHyperlink">
    <w:name w:val="FollowedHyperlink"/>
    <w:basedOn w:val="DefaultParagraphFont"/>
    <w:uiPriority w:val="99"/>
    <w:semiHidden/>
    <w:unhideWhenUsed/>
    <w:rsid w:val="001e720e"/>
    <w:rPr>
      <w:color w:themeColor="followedHyperlink" w:val="800080"/>
      <w:u w:val="single"/>
    </w:rPr>
  </w:style>
  <w:style w:type="character" w:styleId="BalloonTextChar" w:customStyle="1">
    <w:name w:val="Balloon Text Char"/>
    <w:basedOn w:val="DefaultParagraphFont"/>
    <w:link w:val="BalloonText"/>
    <w:uiPriority w:val="99"/>
    <w:semiHidden/>
    <w:qFormat/>
    <w:rsid w:val="00d706e4"/>
    <w:rPr>
      <w:rFonts w:ascii="Tahoma" w:hAnsi="Tahoma" w:cs="Tahoma"/>
      <w:sz w:val="16"/>
      <w:szCs w:val="16"/>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bCs/>
      <w:sz w:val="72"/>
      <w:szCs w:val="72"/>
    </w:rPr>
  </w:style>
  <w:style w:type="paragraph" w:styleId="HeaderandFooter">
    <w:name w:val="Header and Footer"/>
    <w:basedOn w:val="Normal"/>
    <w:qFormat/>
    <w:pPr/>
    <w:rPr/>
  </w:style>
  <w:style w:type="paragraph" w:styleId="Header">
    <w:name w:val="header"/>
    <w:basedOn w:val="Normal"/>
    <w:link w:val="HeaderChar"/>
    <w:unhideWhenUsed/>
    <w:rsid w:val="00790cf9"/>
    <w:pPr>
      <w:tabs>
        <w:tab w:val="clear" w:pos="720"/>
        <w:tab w:val="center" w:pos="4680" w:leader="none"/>
        <w:tab w:val="right" w:pos="9360" w:leader="none"/>
      </w:tabs>
    </w:pPr>
    <w:rPr/>
  </w:style>
  <w:style w:type="paragraph" w:styleId="Footer">
    <w:name w:val="footer"/>
    <w:basedOn w:val="Normal"/>
    <w:link w:val="FooterChar"/>
    <w:uiPriority w:val="99"/>
    <w:unhideWhenUsed/>
    <w:rsid w:val="00790cf9"/>
    <w:pPr>
      <w:tabs>
        <w:tab w:val="clear" w:pos="720"/>
        <w:tab w:val="center" w:pos="4680" w:leader="none"/>
        <w:tab w:val="right" w:pos="9360" w:leader="none"/>
      </w:tabs>
    </w:pPr>
    <w:rPr/>
  </w:style>
  <w:style w:type="paragraph" w:styleId="ListParagraph">
    <w:name w:val="List Paragraph"/>
    <w:basedOn w:val="Normal"/>
    <w:uiPriority w:val="34"/>
    <w:qFormat/>
    <w:rsid w:val="00b41e48"/>
    <w:pPr>
      <w:spacing w:before="0" w:after="0"/>
      <w:ind w:start="720"/>
      <w:contextualSpacing/>
    </w:pPr>
    <w:rPr/>
  </w:style>
  <w:style w:type="paragraph" w:styleId="BalloonText">
    <w:name w:val="Balloon Text"/>
    <w:basedOn w:val="Normal"/>
    <w:link w:val="BalloonTextChar"/>
    <w:uiPriority w:val="99"/>
    <w:semiHidden/>
    <w:unhideWhenUsed/>
    <w:qFormat/>
    <w:rsid w:val="00d706e4"/>
    <w:pPr/>
    <w:rPr>
      <w:rFonts w:ascii="Tahoma" w:hAnsi="Tahoma" w:cs="Tahoma"/>
      <w:sz w:val="16"/>
      <w:szCs w:val="16"/>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6.jpe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header" Target="header4.xml"/><Relationship Id="rId15" Type="http://schemas.openxmlformats.org/officeDocument/2006/relationships/footer" Target="footer4.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_rels/head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png"/>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png"/>
</Relationships>
</file>

<file path=word/_rels/header4.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05FfMR8hKZZy04Nht1cKyTkglyw==">CgMxLjAyDmgucXRuZzJmdG96aWxiMg5oLjh6MW9mY2h5OWdzNTgAciExQTRyZjIyU0Z4YnVZREc5THJCdWxDc0JKNjZCajNHWGc=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Application>LibreOffice/26.2.5.2$Linux_X86_64 LibreOffice_project/6d2b0d33fb0f5da53a12f98bed3e9973e56ff1f0</Application>
  <AppVersion>15.0000</AppVersion>
  <Pages>5</Pages>
  <Words>482</Words>
  <Characters>2899</Characters>
  <CharactersWithSpaces>3463</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2026-07-20T09:06:00Z</dcterms:created>
  <dc:creator>IT</dc:creator>
  <dc:description/>
  <dc:language>en-US</dc:language>
  <cp:lastModifiedBy/>
  <dcterms:modified xsi:type="dcterms:W3CDTF">2026-08-13T15:09:05Z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